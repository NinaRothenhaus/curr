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AABD9D6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8DB2785" w:rsidR="001E40E1" w:rsidRPr="00AE1187" w:rsidRDefault="00AE1187" w:rsidP="00017D8B">
      <w:pPr>
        <w:pStyle w:val="Caption"/>
        <w:jc w:val="center"/>
        <w:rPr>
          <w:rFonts w:ascii="Lithos Pro Black" w:hAnsi="Lithos Pro Black"/>
          <w:sz w:val="80"/>
          <w:szCs w:val="80"/>
        </w:rPr>
      </w:pPr>
      <w:proofErr w:type="spellStart"/>
      <w:proofErr w:type="gramStart"/>
      <w:r w:rsidRPr="00AE1187">
        <w:rPr>
          <w:rFonts w:ascii="Lithos Pro Black" w:hAnsi="Lithos Pro Black"/>
          <w:sz w:val="80"/>
          <w:szCs w:val="80"/>
        </w:rPr>
        <w:t>Bootstrap:Reactive</w:t>
      </w:r>
      <w:proofErr w:type="spellEnd"/>
      <w:proofErr w:type="gramEnd"/>
      <w:r w:rsidR="001E40E1" w:rsidRPr="00AE1187">
        <w:rPr>
          <w:rFonts w:ascii="Lithos Pro Black" w:hAnsi="Lithos Pro Black"/>
          <w:sz w:val="80"/>
          <w:szCs w:val="80"/>
        </w:rPr>
        <w:t xml:space="preserve">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70724708" w14:textId="77777777" w:rsidR="00DF4DFB" w:rsidRDefault="00DF4DFB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1B7F034B" w14:textId="77777777" w:rsidR="00DF4DFB" w:rsidRDefault="00DF4DFB" w:rsidP="00DF4DFB">
      <w:r>
        <w:rPr>
          <w:noProof/>
        </w:rPr>
        <w:lastRenderedPageBreak/>
        <w:drawing>
          <wp:inline distT="0" distB="0" distL="0" distR="0" wp14:anchorId="6094666B" wp14:editId="3829F73B">
            <wp:extent cx="2395220" cy="1415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488" w14:textId="0BA49769" w:rsidR="00DF4DFB" w:rsidRDefault="00DF4DFB" w:rsidP="00DF4DFB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445EB4">
        <w:rPr>
          <w:rFonts w:ascii="Century Gothic" w:hAnsi="Century Gothic"/>
          <w:sz w:val="32"/>
          <w:szCs w:val="32"/>
        </w:rPr>
        <w:t>Workbook v0.9</w:t>
      </w:r>
    </w:p>
    <w:p w14:paraId="1B569FC4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53BED81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7135CC2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CDA51B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E7DF87A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1B24B17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5FF7AB6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3B77D74D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F8B7DFC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107835D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2256A32B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0BE7EC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5712E0E0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98C5E8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1913A967" w14:textId="77777777" w:rsidR="001D0072" w:rsidRPr="003E41F0" w:rsidRDefault="001D0072" w:rsidP="00DF4DFB">
      <w:pPr>
        <w:rPr>
          <w:rFonts w:ascii="Century Gothic" w:hAnsi="Century Gothic"/>
          <w:sz w:val="28"/>
          <w:szCs w:val="28"/>
        </w:rPr>
      </w:pPr>
    </w:p>
    <w:p w14:paraId="6EB57B4C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434813C9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 xml:space="preserve">Emma </w:t>
      </w:r>
      <w:proofErr w:type="spellStart"/>
      <w:r w:rsidRPr="003E41F0">
        <w:rPr>
          <w:rFonts w:ascii="Century Gothic" w:hAnsi="Century Gothic"/>
          <w:sz w:val="28"/>
          <w:szCs w:val="28"/>
        </w:rPr>
        <w:t>Youndtsmith</w:t>
      </w:r>
      <w:proofErr w:type="spellEnd"/>
    </w:p>
    <w:p w14:paraId="3F2BE58E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 xml:space="preserve">Emmanuel </w:t>
      </w:r>
      <w:proofErr w:type="spellStart"/>
      <w:r w:rsidRPr="003E41F0">
        <w:rPr>
          <w:rFonts w:ascii="Century Gothic" w:hAnsi="Century Gothic"/>
          <w:sz w:val="28"/>
          <w:szCs w:val="28"/>
        </w:rPr>
        <w:t>Schanzer</w:t>
      </w:r>
      <w:proofErr w:type="spellEnd"/>
    </w:p>
    <w:p w14:paraId="121242C5" w14:textId="77777777" w:rsidR="00DF4DFB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proofErr w:type="spellStart"/>
      <w:r w:rsidRPr="003E41F0">
        <w:rPr>
          <w:rFonts w:ascii="Century Gothic" w:hAnsi="Century Gothic"/>
          <w:sz w:val="28"/>
          <w:szCs w:val="28"/>
        </w:rPr>
        <w:t>Kathi</w:t>
      </w:r>
      <w:proofErr w:type="spellEnd"/>
      <w:r w:rsidRPr="003E41F0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3E41F0">
        <w:rPr>
          <w:rFonts w:ascii="Century Gothic" w:hAnsi="Century Gothic"/>
          <w:sz w:val="28"/>
          <w:szCs w:val="28"/>
        </w:rPr>
        <w:t>Fisler</w:t>
      </w:r>
      <w:proofErr w:type="spellEnd"/>
    </w:p>
    <w:p w14:paraId="50F74AEE" w14:textId="3A025ECF" w:rsidR="00DC67CA" w:rsidRPr="003E41F0" w:rsidRDefault="00DC67CA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Joe </w:t>
      </w:r>
      <w:proofErr w:type="spellStart"/>
      <w:r>
        <w:rPr>
          <w:rFonts w:ascii="Century Gothic" w:hAnsi="Century Gothic"/>
          <w:sz w:val="28"/>
          <w:szCs w:val="28"/>
        </w:rPr>
        <w:t>Politz</w:t>
      </w:r>
      <w:proofErr w:type="spellEnd"/>
    </w:p>
    <w:p w14:paraId="61982C4C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proofErr w:type="spellStart"/>
      <w:r w:rsidRPr="003E41F0">
        <w:rPr>
          <w:rFonts w:ascii="Century Gothic" w:hAnsi="Century Gothic"/>
          <w:sz w:val="28"/>
          <w:szCs w:val="28"/>
        </w:rPr>
        <w:t>Shriram</w:t>
      </w:r>
      <w:proofErr w:type="spellEnd"/>
      <w:r w:rsidRPr="003E41F0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3E41F0">
        <w:rPr>
          <w:rFonts w:ascii="Century Gothic" w:hAnsi="Century Gothic"/>
          <w:sz w:val="28"/>
          <w:szCs w:val="28"/>
        </w:rPr>
        <w:t>Krishnamurthi</w:t>
      </w:r>
      <w:proofErr w:type="spellEnd"/>
    </w:p>
    <w:p w14:paraId="25E84A4F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1343A09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540DBF02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E659EC6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473B078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</w:p>
    <w:p w14:paraId="33959AAC" w14:textId="5AA71149" w:rsidR="001D0072" w:rsidRPr="001D0072" w:rsidRDefault="00DF4DFB" w:rsidP="001D0072">
      <w:pPr>
        <w:pBdr>
          <w:top w:val="single" w:sz="18" w:space="1" w:color="auto"/>
        </w:pBdr>
        <w:rPr>
          <w:rFonts w:ascii="Century Gothic" w:hAnsi="Century Gothic"/>
          <w:sz w:val="24"/>
          <w:szCs w:val="24"/>
        </w:rPr>
        <w:sectPr w:rsidR="001D0072" w:rsidRPr="001D0072" w:rsidSect="00F73B21">
          <w:footerReference w:type="even" r:id="rId11"/>
          <w:footerReference w:type="default" r:id="rId12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  <w:r w:rsidRPr="003E41F0">
        <w:rPr>
          <w:rFonts w:ascii="Century Gothic" w:hAnsi="Century Gothic"/>
          <w:sz w:val="24"/>
          <w:szCs w:val="24"/>
        </w:rPr>
        <w:t xml:space="preserve">Bootstrap is licensed under a Creative Commons 3.0 </w:t>
      </w:r>
      <w:proofErr w:type="spellStart"/>
      <w:r w:rsidRPr="003E41F0">
        <w:rPr>
          <w:rFonts w:ascii="Century Gothic" w:hAnsi="Century Gothic"/>
          <w:sz w:val="24"/>
          <w:szCs w:val="24"/>
        </w:rPr>
        <w:t>Unported</w:t>
      </w:r>
      <w:proofErr w:type="spellEnd"/>
      <w:r w:rsidRPr="003E41F0">
        <w:rPr>
          <w:rFonts w:ascii="Century Gothic" w:hAnsi="Century Gothic"/>
          <w:sz w:val="24"/>
          <w:szCs w:val="24"/>
        </w:rPr>
        <w:t xml:space="preserve"> License. Based on a work from www.BootstrapWorld.org. Permissions beyond the scope of this license may be availabl</w:t>
      </w:r>
      <w:r w:rsidR="001D0072">
        <w:rPr>
          <w:rFonts w:ascii="Century Gothic" w:hAnsi="Century Gothic"/>
          <w:sz w:val="24"/>
          <w:szCs w:val="24"/>
        </w:rPr>
        <w:t xml:space="preserve">e at </w:t>
      </w:r>
      <w:proofErr w:type="spellStart"/>
      <w:r w:rsidR="001D0072">
        <w:rPr>
          <w:rFonts w:ascii="Century Gothic" w:hAnsi="Century Gothic"/>
          <w:sz w:val="24"/>
          <w:szCs w:val="24"/>
        </w:rPr>
        <w:t>schanzer@BootstrapWorld</w:t>
      </w:r>
      <w:proofErr w:type="spellEnd"/>
    </w:p>
    <w:p w14:paraId="453BCEAE" w14:textId="1AEBC956" w:rsidR="005059E7" w:rsidRPr="00141228" w:rsidRDefault="00444703" w:rsidP="00B94E0C">
      <w:pPr>
        <w:pStyle w:val="Heading1"/>
      </w:pPr>
      <w:r>
        <w:lastRenderedPageBreak/>
        <w:t>Unit</w:t>
      </w:r>
      <w:r w:rsidR="005059E7" w:rsidRPr="00141228">
        <w:t xml:space="preserve">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proofErr w:type="spellStart"/>
            <w:r w:rsidRPr="000E2300">
              <w:rPr>
                <w:rFonts w:ascii="Trebuchet MS" w:hAnsi="Trebuchet MS"/>
                <w:b/>
                <w:sz w:val="22"/>
                <w:szCs w:val="22"/>
              </w:rPr>
              <w:t>Pyret</w:t>
            </w:r>
            <w:proofErr w:type="spellEnd"/>
            <w:r w:rsidRPr="000E2300">
              <w:rPr>
                <w:rFonts w:ascii="Trebuchet MS" w:hAnsi="Trebuchet MS"/>
                <w:b/>
                <w:sz w:val="22"/>
                <w:szCs w:val="22"/>
              </w:rPr>
              <w:t xml:space="preserve">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7777777" w:rsidR="00FA67C3" w:rsidRPr="008E352E" w:rsidRDefault="00FA67C3" w:rsidP="00FA67C3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77777777" w:rsidR="00F76832" w:rsidRPr="008E352E" w:rsidRDefault="00F76832" w:rsidP="000E2300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12B03B8B" w:rsidR="005059E7" w:rsidRPr="000E2300" w:rsidRDefault="00F12E59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Images</w:t>
            </w: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3E1D28" w:rsidRPr="0029380B">
              <w:rPr>
                <w:rFonts w:ascii="Courier" w:hAnsi="Courier" w:cs="Times"/>
              </w:rPr>
              <w:t>triangle(</w:t>
            </w:r>
            <w:proofErr w:type="gramEnd"/>
            <w:r w:rsidR="003E1D28" w:rsidRPr="0029380B">
              <w:rPr>
                <w:rFonts w:ascii="Courier" w:hAnsi="Courier" w:cs="Times"/>
              </w:rPr>
              <w:t>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star(</w:t>
            </w:r>
            <w:proofErr w:type="gramEnd"/>
            <w:r w:rsidR="00EF473E" w:rsidRPr="0029380B">
              <w:rPr>
                <w:rFonts w:ascii="Courier" w:hAnsi="Courier" w:cs="Times"/>
              </w:rPr>
              <w:t>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rectangle(</w:t>
            </w:r>
            <w:proofErr w:type="gramEnd"/>
            <w:r w:rsidR="00EF473E" w:rsidRPr="0029380B">
              <w:rPr>
                <w:rFonts w:ascii="Courier" w:hAnsi="Courier" w:cs="Times"/>
              </w:rPr>
              <w:t>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77777777" w:rsidR="008E352E" w:rsidRP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77777777" w:rsidR="008E352E" w:rsidRP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;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(double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</w:t>
            </w:r>
            <w:proofErr w:type="gramEnd"/>
            <w:r w:rsidR="00966C86" w:rsidRPr="008E352E">
              <w:rPr>
                <w:rFonts w:ascii="Courier" w:hAnsi="Courier" w:cs="Times"/>
                <w:sz w:val="24"/>
                <w:szCs w:val="24"/>
              </w:rPr>
              <w:t>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#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>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0A87A002" w14:textId="77777777" w:rsidR="00360CF9" w:rsidRDefault="00360CF9"/>
    <w:p w14:paraId="10122EE4" w14:textId="77777777" w:rsidR="00DD503D" w:rsidRPr="003564E1" w:rsidRDefault="00DD503D" w:rsidP="00B94E0C">
      <w:pPr>
        <w:pStyle w:val="Heading1"/>
      </w:pPr>
      <w:r w:rsidRPr="003564E1">
        <w:t xml:space="preserve">Fast Functions!     </w:t>
      </w:r>
    </w:p>
    <w:p w14:paraId="249DA337" w14:textId="77777777" w:rsidR="00141228" w:rsidRPr="003564E1" w:rsidRDefault="00141228" w:rsidP="00141228">
      <w:pPr>
        <w:pStyle w:val="BodyText"/>
        <w:rPr>
          <w:rFonts w:ascii="Century Gothic" w:hAnsi="Century Gothic"/>
        </w:rPr>
      </w:pPr>
      <w:r w:rsidRPr="003564E1">
        <w:rPr>
          <w:rFonts w:ascii="Century Gothic" w:hAnsi="Century Gothic"/>
        </w:rPr>
        <w:t>Fill out the contract for each function, then try to write two examples and the definition by yourself.</w:t>
      </w:r>
    </w:p>
    <w:p w14:paraId="4E8B4C45" w14:textId="77777777" w:rsidR="008E352E" w:rsidRPr="008E352E" w:rsidRDefault="008E352E" w:rsidP="008E352E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39711430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3967200B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0007D3" w:rsidRPr="000829EA" w:rsidRDefault="000007D3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8EF20D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" filled="f" stroked="f">
                      <v:textbox>
                        <w:txbxContent>
                          <w:p w14:paraId="668EA650" w14:textId="77777777" w:rsidR="000007D3" w:rsidRPr="000829EA" w:rsidRDefault="000007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94C92" id="Text Box 18" o:spid="_x0000_s1027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KeCNFx3AgAAYQ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9CCB3" id="Text Box 17" o:spid="_x0000_s1028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" filled="f" stroked="f">
                      <v:textbox>
                        <w:txbxContent>
                          <w:p w14:paraId="2D0EDACC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 w:rsidR="00141228"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DBA697A" w14:textId="1F02572C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37D6ED0E" w:rsidR="00141228" w:rsidRDefault="00AE1187" w:rsidP="00F26251">
            <w:pPr>
              <w:pStyle w:val="Code"/>
              <w:framePr w:hSpace="0" w:wrap="auto" w:vAnchor="margin" w:hAnchor="text" w:xAlign="left" w:yAlign="inline"/>
            </w:pP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19DB699" wp14:editId="32A6AEAF">
                      <wp:simplePos x="0" y="0"/>
                      <wp:positionH relativeFrom="column">
                        <wp:posOffset>3912258</wp:posOffset>
                      </wp:positionH>
                      <wp:positionV relativeFrom="paragraph">
                        <wp:posOffset>143633</wp:posOffset>
                      </wp:positionV>
                      <wp:extent cx="363556" cy="198304"/>
                      <wp:effectExtent l="0" t="0" r="17780" b="3048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0C22BD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DB699" id="Text Box 13" o:spid="_x0000_s1029" type="#_x0000_t202" style="position:absolute;margin-left:308.05pt;margin-top:11.3pt;width:28.65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" fillcolor="#bfbfbf [2412]" strokecolor="#5b9bd5" strokeweight="1.5pt">
                      <v:textbox inset="0,0,0,0">
                        <w:txbxContent>
                          <w:p w14:paraId="240C22BD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C5BA1C5" wp14:editId="527D17F0">
                      <wp:simplePos x="0" y="0"/>
                      <wp:positionH relativeFrom="column">
                        <wp:posOffset>2083687</wp:posOffset>
                      </wp:positionH>
                      <wp:positionV relativeFrom="paragraph">
                        <wp:posOffset>165727</wp:posOffset>
                      </wp:positionV>
                      <wp:extent cx="308473" cy="220338"/>
                      <wp:effectExtent l="0" t="0" r="22225" b="34290"/>
                      <wp:wrapNone/>
                      <wp:docPr id="222" name="Text Box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473" cy="2203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F629A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BA1C5" id="Text Box 222" o:spid="_x0000_s1030" type="#_x0000_t202" style="position:absolute;margin-left:164.05pt;margin-top:13.05pt;width:24.3pt;height:17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" fillcolor="#bfbfbf [2412]" strokecolor="#5b9bd5" strokeweight="1.5pt">
                      <v:textbox inset="0,0,0,0">
                        <w:txbxContent>
                          <w:p w14:paraId="7B1F629A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884C65" wp14:editId="6C077D95">
                      <wp:simplePos x="0" y="0"/>
                      <wp:positionH relativeFrom="column">
                        <wp:posOffset>1729649</wp:posOffset>
                      </wp:positionH>
                      <wp:positionV relativeFrom="paragraph">
                        <wp:posOffset>223933</wp:posOffset>
                      </wp:positionV>
                      <wp:extent cx="364490" cy="384175"/>
                      <wp:effectExtent l="0" t="0" r="16510" b="22225"/>
                      <wp:wrapNone/>
                      <wp:docPr id="217" name="Donut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72713A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217" o:spid="_x0000_s1026" type="#_x0000_t23" style="position:absolute;margin-left:136.2pt;margin-top:17.65pt;width:28.7pt;height:3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4E8DC5" wp14:editId="2CD8BAB6">
                      <wp:simplePos x="0" y="0"/>
                      <wp:positionH relativeFrom="column">
                        <wp:posOffset>3602516</wp:posOffset>
                      </wp:positionH>
                      <wp:positionV relativeFrom="paragraph">
                        <wp:posOffset>209099</wp:posOffset>
                      </wp:positionV>
                      <wp:extent cx="364490" cy="384175"/>
                      <wp:effectExtent l="0" t="0" r="16510" b="22225"/>
                      <wp:wrapNone/>
                      <wp:docPr id="11" name="Donut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CBC24" id="Donut 11" o:spid="_x0000_s1026" type="#_x0000_t23" style="position:absolute;margin-left:283.65pt;margin-top:16.45pt;width:28.7pt;height:3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141228" w:rsidRPr="00F26251">
              <w:t>examples</w:t>
            </w:r>
            <w:r w:rsidR="00141228">
              <w:t>:</w:t>
            </w:r>
          </w:p>
          <w:p w14:paraId="295D429A" w14:textId="724FF604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4497D7C8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A67F4" id="Text Box 21" o:spid="_x0000_s1031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nLlHk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" filled="f" stroked="f">
                      <v:textbox>
                        <w:txbxContent>
                          <w:p w14:paraId="57925508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FAB81F" id="Text Box 20" o:spid="_x0000_s1032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" filled="f" stroked="f">
                      <v:textbox>
                        <w:txbxContent>
                          <w:p w14:paraId="3C83351C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484499FE" w:rsidR="00141228" w:rsidRDefault="00AE118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B68BB65" wp14:editId="209C38A2">
                      <wp:simplePos x="0" y="0"/>
                      <wp:positionH relativeFrom="column">
                        <wp:posOffset>3966072</wp:posOffset>
                      </wp:positionH>
                      <wp:positionV relativeFrom="paragraph">
                        <wp:posOffset>-30732</wp:posOffset>
                      </wp:positionV>
                      <wp:extent cx="363556" cy="198304"/>
                      <wp:effectExtent l="0" t="0" r="17780" b="3048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67149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8BB65" id="Text Box 14" o:spid="_x0000_s1033" type="#_x0000_t202" style="position:absolute;margin-left:312.3pt;margin-top:-2.35pt;width:28.65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" fillcolor="#bfbfbf [2412]" strokecolor="#5b9bd5" strokeweight="1.5pt">
                      <v:textbox inset="0,0,0,0">
                        <w:txbxContent>
                          <w:p w14:paraId="08567149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9B4AA46" wp14:editId="3D21D27F">
                      <wp:simplePos x="0" y="0"/>
                      <wp:positionH relativeFrom="column">
                        <wp:posOffset>2025267</wp:posOffset>
                      </wp:positionH>
                      <wp:positionV relativeFrom="paragraph">
                        <wp:posOffset>-21552</wp:posOffset>
                      </wp:positionV>
                      <wp:extent cx="363556" cy="198304"/>
                      <wp:effectExtent l="0" t="0" r="17780" b="3048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0061F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4AA46" id="Text Box 15" o:spid="_x0000_s1034" type="#_x0000_t202" style="position:absolute;margin-left:159.45pt;margin-top:-1.65pt;width:28.65pt;height:1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" fillcolor="#bfbfbf [2412]" strokecolor="#5b9bd5" strokeweight="1.5pt">
                      <v:textbox inset="0,0,0,0">
                        <w:txbxContent>
                          <w:p w14:paraId="7640061F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BFB85AE" wp14:editId="57E1FF69">
                      <wp:simplePos x="0" y="0"/>
                      <wp:positionH relativeFrom="column">
                        <wp:posOffset>1705778</wp:posOffset>
                      </wp:positionH>
                      <wp:positionV relativeFrom="paragraph">
                        <wp:posOffset>37488</wp:posOffset>
                      </wp:positionV>
                      <wp:extent cx="364490" cy="384175"/>
                      <wp:effectExtent l="0" t="0" r="16510" b="22225"/>
                      <wp:wrapNone/>
                      <wp:docPr id="10" name="Donut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D428E" id="Donut 10" o:spid="_x0000_s1026" type="#_x0000_t23" style="position:absolute;margin-left:134.3pt;margin-top:2.95pt;width:28.7pt;height:3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623318" wp14:editId="1E8488A0">
                      <wp:simplePos x="0" y="0"/>
                      <wp:positionH relativeFrom="column">
                        <wp:posOffset>3609860</wp:posOffset>
                      </wp:positionH>
                      <wp:positionV relativeFrom="paragraph">
                        <wp:posOffset>2601</wp:posOffset>
                      </wp:positionV>
                      <wp:extent cx="364490" cy="384175"/>
                      <wp:effectExtent l="0" t="0" r="16510" b="22225"/>
                      <wp:wrapNone/>
                      <wp:docPr id="12" name="Donu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6DDF3" id="Donut 12" o:spid="_x0000_s1026" type="#_x0000_t23" style="position:absolute;margin-left:284.25pt;margin-top:.2pt;width:28.7pt;height:3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210023CF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DEC58" id="Text Box 26" o:spid="_x0000_s103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cRCn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" filled="f" stroked="f">
                      <v:textbox>
                        <w:txbxContent>
                          <w:p w14:paraId="61CAD92D" w14:textId="62F35CC5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75C307" id="Text Box 25" o:spid="_x0000_s103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mH13c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" filled="f" stroked="f">
                      <v:textbox>
                        <w:txbxContent>
                          <w:p w14:paraId="4F9CA9AC" w14:textId="43CA87E9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DE0623" id="Text Box 23" o:spid="_x0000_s103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BaLXo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" filled="f" stroked="f">
                      <v:textbox>
                        <w:txbxContent>
                          <w:p w14:paraId="76310C9D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F810D" id="Text Box 19" o:spid="_x0000_s103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ZouXk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" filled="f" stroked="f">
                      <v:textbox>
                        <w:txbxContent>
                          <w:p w14:paraId="58CC3807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3002D4C6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26251">
              <w:t>end</w:t>
            </w:r>
          </w:p>
          <w:p w14:paraId="28D87CE9" w14:textId="77777777" w:rsidR="00385596" w:rsidRPr="00F26251" w:rsidRDefault="00385596" w:rsidP="00F26251">
            <w:pPr>
              <w:pStyle w:val="Code"/>
              <w:framePr w:hSpace="0" w:wrap="auto" w:vAnchor="margin" w:hAnchor="text" w:xAlign="left" w:yAlign="inline"/>
            </w:pPr>
          </w:p>
          <w:p w14:paraId="3E4B18CB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6419F9" id="Text Box 29" o:spid="_x0000_s1039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" filled="f" stroked="f">
                      <v:textbox>
                        <w:txbxContent>
                          <w:p w14:paraId="0EC47DE5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A2355C" id="Text Box 28" o:spid="_x0000_s1040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" filled="f" stroked="f">
                      <v:textbox>
                        <w:txbxContent>
                          <w:p w14:paraId="63F44D2D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1B6EE9" id="Text Box 27" o:spid="_x0000_s1041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VKTXs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" filled="f" stroked="f">
                      <v:textbox>
                        <w:txbxContent>
                          <w:p w14:paraId="26A7B660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F26251" w14:paraId="64A2C325" w14:textId="77777777" w:rsidTr="000829EA">
        <w:tc>
          <w:tcPr>
            <w:tcW w:w="10033" w:type="dxa"/>
            <w:shd w:val="clear" w:color="auto" w:fill="auto"/>
          </w:tcPr>
          <w:p w14:paraId="1D2F7B9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41A4E80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6E67549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6394F5B3" w14:textId="7FDEB0BF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F26251" w14:paraId="12477FBD" w14:textId="77777777" w:rsidTr="000829EA">
        <w:tc>
          <w:tcPr>
            <w:tcW w:w="10033" w:type="dxa"/>
            <w:shd w:val="clear" w:color="auto" w:fill="auto"/>
          </w:tcPr>
          <w:p w14:paraId="138DAA88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3CD3DFA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2737BEA5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54C9F31E" w14:textId="77777777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43D30A86" w14:textId="20998387" w:rsidR="00F26251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Trebuchet MS" w:hAnsi="Trebuchet MS"/>
              </w:rPr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F26251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097E1962" w14:textId="77777777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45A07049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37007663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27CA93F3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 w:cs="Courier New"/>
              </w:rPr>
            </w:pPr>
            <w:r w:rsidRPr="00FF690A"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1AE93BDE" w14:textId="2D619319" w:rsidR="00141228" w:rsidRDefault="00141228" w:rsidP="00F26251">
      <w:pPr>
        <w:widowControl/>
        <w:suppressAutoHyphens w:val="0"/>
      </w:pPr>
    </w:p>
    <w:p w14:paraId="00AA7BE2" w14:textId="77777777" w:rsidR="00141228" w:rsidRPr="001053D2" w:rsidRDefault="00141228" w:rsidP="00B94E0C">
      <w:pPr>
        <w:pStyle w:val="Heading1"/>
      </w:pPr>
      <w:r w:rsidRPr="001053D2">
        <w:t xml:space="preserve">Fast Functions!     </w:t>
      </w:r>
    </w:p>
    <w:p w14:paraId="275F447A" w14:textId="77777777" w:rsidR="00141228" w:rsidRPr="001053D2" w:rsidRDefault="00141228" w:rsidP="00141228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69AE4992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E54DE1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26047A69" w14:textId="1B6FFB33" w:rsidR="00141228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="00141228" w:rsidRPr="0060120D">
              <w:t>is</w:t>
            </w:r>
            <w:r w:rsidR="00C25370">
              <w:t xml:space="preserve"> ____________________</w:t>
            </w:r>
          </w:p>
          <w:p w14:paraId="5F2631CE" w14:textId="34BB95D6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2217E2BF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141228" w:rsidRPr="00FF690A">
              <w:t>is</w:t>
            </w:r>
            <w:r>
              <w:t xml:space="preserve"> ________________</w:t>
            </w:r>
            <w:r w:rsidR="00141228">
              <w:t>____</w:t>
            </w:r>
          </w:p>
          <w:p w14:paraId="32049FCE" w14:textId="77777777" w:rsidR="00C25370" w:rsidRDefault="00C25370" w:rsidP="00F26251">
            <w:pPr>
              <w:pStyle w:val="Code"/>
              <w:framePr w:hSpace="0" w:wrap="auto" w:vAnchor="margin" w:hAnchor="text" w:xAlign="left" w:yAlign="inline"/>
            </w:pPr>
          </w:p>
          <w:p w14:paraId="2D30E10C" w14:textId="7F926E6B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>end</w:t>
            </w:r>
          </w:p>
          <w:p w14:paraId="2BF4D349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4736436E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60120D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F0E03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53A2495D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7799782C" w14:textId="663E5BD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</w:t>
            </w:r>
            <w:r w:rsidR="00F26251">
              <w:t>____</w:t>
            </w:r>
          </w:p>
          <w:p w14:paraId="691103E7" w14:textId="7F5FF384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60120D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4D12AAC" w14:textId="5938771C" w:rsidR="0060120D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60120D" w:rsidRPr="00FF690A">
              <w:t>is</w:t>
            </w:r>
            <w:r>
              <w:t xml:space="preserve"> </w:t>
            </w:r>
            <w:r w:rsidR="0060120D">
              <w:t>_________________</w:t>
            </w:r>
            <w:r>
              <w:t>__</w:t>
            </w:r>
            <w:r w:rsidR="0060120D">
              <w:t>___</w:t>
            </w:r>
          </w:p>
          <w:p w14:paraId="375EB4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472FCB9E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3EDD24D2" w14:textId="0FA35082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60120D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1366CA" w14:textId="77777777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75B2E92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4016730D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384895A9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6C6CF82" w14:textId="1354E866" w:rsidR="00E30F5F" w:rsidRDefault="00E30F5F">
      <w:pPr>
        <w:widowControl/>
        <w:suppressAutoHyphens w:val="0"/>
      </w:pPr>
    </w:p>
    <w:p w14:paraId="1965EDB7" w14:textId="77777777" w:rsidR="00E30F5F" w:rsidRPr="001053D2" w:rsidRDefault="00E30F5F" w:rsidP="00B94E0C">
      <w:pPr>
        <w:pStyle w:val="Heading1"/>
      </w:pPr>
      <w:r w:rsidRPr="001053D2">
        <w:t xml:space="preserve">Fast Functions!     </w:t>
      </w:r>
    </w:p>
    <w:p w14:paraId="765D32F5" w14:textId="77777777" w:rsidR="00E30F5F" w:rsidRPr="001053D2" w:rsidRDefault="00E30F5F" w:rsidP="00E30F5F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078EB05" w14:textId="77777777" w:rsidR="00E30F5F" w:rsidRPr="008E352E" w:rsidRDefault="00E30F5F" w:rsidP="00E30F5F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E30F5F" w14:paraId="1FC6C7DA" w14:textId="77777777" w:rsidTr="00E30F5F">
        <w:tc>
          <w:tcPr>
            <w:tcW w:w="10033" w:type="dxa"/>
            <w:gridSpan w:val="2"/>
            <w:shd w:val="clear" w:color="auto" w:fill="E6E6E6"/>
          </w:tcPr>
          <w:p w14:paraId="69DD0F22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609A6FFB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673FD04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7EDBD9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668F9AC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2E30C7D7" w14:textId="49DB438A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</w:t>
            </w:r>
            <w:r w:rsidR="00C25370">
              <w:t>_____</w:t>
            </w:r>
            <w:r>
              <w:t>_____</w:t>
            </w:r>
          </w:p>
          <w:p w14:paraId="206F41E6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</w:tc>
      </w:tr>
      <w:tr w:rsidR="00E30F5F" w14:paraId="63AEC41E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625DE5B" w14:textId="150DBDF9" w:rsidR="00E30F5F" w:rsidRDefault="00C25370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is _______________________</w:t>
            </w:r>
          </w:p>
          <w:p w14:paraId="4B3DB759" w14:textId="77777777" w:rsidR="00C25370" w:rsidRDefault="00C25370" w:rsidP="00E30F5F">
            <w:pPr>
              <w:pStyle w:val="Code"/>
              <w:framePr w:hSpace="0" w:wrap="auto" w:vAnchor="margin" w:hAnchor="text" w:xAlign="left" w:yAlign="inline"/>
            </w:pPr>
          </w:p>
          <w:p w14:paraId="45D0032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5814DA0F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32FE5FD2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157C2CCC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2A6A204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DA25B9B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28A10F38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45D19CE1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E30F5F" w14:paraId="1FEBE213" w14:textId="77777777" w:rsidTr="00E30F5F">
        <w:tc>
          <w:tcPr>
            <w:tcW w:w="10033" w:type="dxa"/>
            <w:gridSpan w:val="2"/>
            <w:shd w:val="clear" w:color="auto" w:fill="E6E6E6"/>
          </w:tcPr>
          <w:p w14:paraId="57CF4568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5A68292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484D4BCA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74CADDF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B71BF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2B92919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446A97C5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E30F5F" w14:paraId="3B1C099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8615B73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29FE272A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16314EAD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CA40335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6C4E2F86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3DA86063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F8685D6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6C954B5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54C3883B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7A56E3AB" w14:textId="0CBABB4B" w:rsidR="00E30F5F" w:rsidRDefault="00E30F5F" w:rsidP="00DD503D">
      <w:pPr>
        <w:ind w:right="-1260"/>
      </w:pPr>
    </w:p>
    <w:p w14:paraId="4F20CBF8" w14:textId="431ABC7B" w:rsidR="007B6B24" w:rsidRDefault="007B6B24" w:rsidP="00BA7297">
      <w:pPr>
        <w:widowControl/>
        <w:suppressAutoHyphens w:val="0"/>
      </w:pPr>
    </w:p>
    <w:p w14:paraId="383DC961" w14:textId="77777777" w:rsidR="007B6B24" w:rsidRDefault="007B6B24" w:rsidP="00141228">
      <w:pPr>
        <w:ind w:right="-1260"/>
      </w:pPr>
    </w:p>
    <w:p w14:paraId="3E35A020" w14:textId="47B0A9DB" w:rsidR="007B6B24" w:rsidRPr="00430FC1" w:rsidRDefault="00D82C1B" w:rsidP="00B94E0C">
      <w:pPr>
        <w:pStyle w:val="Heading1"/>
      </w:pPr>
      <w:r>
        <w:t xml:space="preserve">Syntax and Style </w:t>
      </w:r>
      <w:r w:rsidR="007B6B24">
        <w:t xml:space="preserve">Bug Hunting: </w:t>
      </w:r>
      <w:proofErr w:type="spellStart"/>
      <w:r w:rsidR="007B6B24">
        <w:t>Pyret</w:t>
      </w:r>
      <w:proofErr w:type="spellEnd"/>
      <w:r w:rsidR="007B6B24">
        <w:t xml:space="preserve"> Edition</w:t>
      </w:r>
    </w:p>
    <w:tbl>
      <w:tblPr>
        <w:tblW w:w="9967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4950"/>
        <w:gridCol w:w="4387"/>
      </w:tblGrid>
      <w:tr w:rsidR="007B6B24" w:rsidRPr="008E352E" w14:paraId="7039BACE" w14:textId="77777777" w:rsidTr="003564E1">
        <w:trPr>
          <w:cantSplit/>
          <w:trHeight w:val="1331"/>
        </w:trPr>
        <w:tc>
          <w:tcPr>
            <w:tcW w:w="630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4950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4950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 xml:space="preserve">SHAPE1 = </w:t>
            </w:r>
            <w:proofErr w:type="gramStart"/>
            <w:r w:rsidRPr="00FB31F0">
              <w:rPr>
                <w:rFonts w:ascii="Courier" w:hAnsi="Courier" w:cs="Times"/>
                <w:sz w:val="22"/>
                <w:szCs w:val="22"/>
              </w:rPr>
              <w:t>circle(</w:t>
            </w:r>
            <w:proofErr w:type="gramEnd"/>
            <w:r w:rsidRPr="00FB31F0">
              <w:rPr>
                <w:rFonts w:ascii="Courier" w:hAnsi="Courier" w:cs="Times"/>
                <w:sz w:val="22"/>
                <w:szCs w:val="22"/>
              </w:rPr>
              <w:t>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 xml:space="preserve">SHAPE2 = </w:t>
            </w:r>
            <w:proofErr w:type="gramStart"/>
            <w:r w:rsidRPr="00FB31F0">
              <w:rPr>
                <w:rFonts w:ascii="Courier" w:hAnsi="Courier" w:cs="Times"/>
              </w:rPr>
              <w:t>triangle(</w:t>
            </w:r>
            <w:proofErr w:type="gramEnd"/>
            <w:r w:rsidRPr="00FB31F0">
              <w:rPr>
                <w:rFonts w:ascii="Courier" w:hAnsi="Courier" w:cs="Times"/>
              </w:rPr>
              <w:t>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4950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#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 xml:space="preserve"> :</w:t>
            </w:r>
            <w:proofErr w:type="gramEnd"/>
            <w:r w:rsidRPr="008E352E">
              <w:rPr>
                <w:rFonts w:ascii="Courier" w:hAnsi="Courier" w:cs="Times"/>
              </w:rPr>
              <w:t xml:space="preserve">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triple(</w:t>
            </w:r>
            <w:proofErr w:type="gramEnd"/>
            <w:r>
              <w:rPr>
                <w:rFonts w:ascii="Courier" w:hAnsi="Courier" w:cs="Times"/>
              </w:rPr>
              <w:t>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proofErr w:type="gramEnd"/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2978F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DDB057F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F149E2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4950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0A966D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87B275C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666EA63C" w14:textId="6F8A7027" w:rsidR="007B6B24" w:rsidRDefault="003564E1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</w:t>
            </w:r>
            <w:r w:rsidR="007B6B24">
              <w:rPr>
                <w:rFonts w:ascii="Trebuchet MS" w:hAnsi="Trebuchet MS"/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4950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</w:t>
            </w:r>
            <w:proofErr w:type="spellStart"/>
            <w:proofErr w:type="gramStart"/>
            <w:r w:rsidRPr="00736EE5"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 w:rsidRPr="00736EE5">
              <w:rPr>
                <w:rFonts w:ascii="Courier" w:hAnsi="Courier" w:cs="Times"/>
                <w:sz w:val="22"/>
                <w:szCs w:val="22"/>
              </w:rPr>
              <w:t xml:space="preserve"> :</w:t>
            </w:r>
            <w:proofErr w:type="gramEnd"/>
            <w:r w:rsidRPr="00736EE5">
              <w:rPr>
                <w:rFonts w:ascii="Courier" w:hAnsi="Courier" w:cs="Times"/>
                <w:sz w:val="22"/>
                <w:szCs w:val="22"/>
              </w:rPr>
              <w:t xml:space="preserve">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proofErr w:type="spellStart"/>
            <w:r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>
              <w:rPr>
                <w:rFonts w:ascii="Courier" w:hAnsi="Courier" w:cs="Times"/>
                <w:sz w:val="22"/>
                <w:szCs w:val="22"/>
              </w:rPr>
              <w:t>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</w:t>
            </w:r>
            <w:proofErr w:type="gramStart"/>
            <w:r>
              <w:rPr>
                <w:rFonts w:ascii="Courier" w:hAnsi="Courier" w:cs="Times"/>
                <w:sz w:val="22"/>
                <w:szCs w:val="22"/>
              </w:rPr>
              <w:t>star(</w:t>
            </w:r>
            <w:proofErr w:type="gramEnd"/>
            <w:r>
              <w:rPr>
                <w:rFonts w:ascii="Courier" w:hAnsi="Courier" w:cs="Times"/>
                <w:sz w:val="22"/>
                <w:szCs w:val="22"/>
              </w:rPr>
              <w:t>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6094D34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</w:tbl>
    <w:p w14:paraId="37A1CDF6" w14:textId="77777777" w:rsidR="007B6B24" w:rsidRDefault="007B6B24" w:rsidP="007B6B24"/>
    <w:p w14:paraId="35635160" w14:textId="3B643B04" w:rsidR="00F12E59" w:rsidRDefault="00F12E59">
      <w:pPr>
        <w:widowControl/>
        <w:suppressAutoHyphens w:val="0"/>
      </w:pPr>
      <w:r>
        <w:br w:type="page"/>
      </w:r>
    </w:p>
    <w:p w14:paraId="0F38D781" w14:textId="77777777" w:rsidR="007B6B24" w:rsidRDefault="007B6B24" w:rsidP="00141228">
      <w:pPr>
        <w:ind w:right="-1260"/>
      </w:pPr>
    </w:p>
    <w:p w14:paraId="4B6DDBBE" w14:textId="6E77056B" w:rsidR="00D85C5E" w:rsidRPr="00D85C5E" w:rsidRDefault="00444703" w:rsidP="00B94E0C">
      <w:pPr>
        <w:pStyle w:val="Heading1"/>
      </w:pPr>
      <w:r>
        <w:t>Unit</w:t>
      </w:r>
      <w:r w:rsidR="00D85C5E" w:rsidRPr="00D85C5E">
        <w:t xml:space="preserve">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B94E0C">
      <w:pPr>
        <w:pStyle w:val="Heading1"/>
      </w:pPr>
      <w:r>
        <w:lastRenderedPageBreak/>
        <w:t>Word P</w:t>
      </w:r>
      <w:r w:rsidRPr="00782514">
        <w:t>roblem</w:t>
      </w:r>
      <w:r>
        <w:t>: double-radius</w:t>
      </w: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D97C37" w:rsidRDefault="00DD503D" w:rsidP="00B94E0C">
      <w:pPr>
        <w:pStyle w:val="Heading2"/>
      </w:pPr>
      <w:proofErr w:type="spellStart"/>
      <w:r w:rsidRPr="00D97C37">
        <w:t>Contract+Purpose</w:t>
      </w:r>
      <w:proofErr w:type="spellEnd"/>
      <w:r w:rsidRPr="00D97C37">
        <w:t xml:space="preserve">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6E2AB1EF" w14:textId="31E0AAE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02A6D0B5" w:rsidR="00DD503D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1057740D" w14:textId="77777777" w:rsidR="00E375B2" w:rsidRPr="002C6F24" w:rsidRDefault="00E375B2" w:rsidP="00DD503D">
      <w:pPr>
        <w:rPr>
          <w:rFonts w:ascii="Courier New" w:hAnsi="Courier New" w:cs="Courier New"/>
          <w:sz w:val="18"/>
          <w:szCs w:val="22"/>
        </w:rPr>
      </w:pP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B94E0C">
      <w:pPr>
        <w:pStyle w:val="Heading2"/>
        <w:rPr>
          <w:rFonts w:cs="Trebuchet MS"/>
        </w:rPr>
      </w:pPr>
      <w:r w:rsidRPr="00505BC5">
        <w:t>Give Examples</w:t>
      </w:r>
    </w:p>
    <w:p w14:paraId="78E85C89" w14:textId="77777777" w:rsidR="00DD503D" w:rsidRPr="00505BC5" w:rsidRDefault="00DD503D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77777777" w:rsidR="00DD503D" w:rsidRDefault="00DD503D" w:rsidP="00DD503D">
      <w:pPr>
        <w:rPr>
          <w:rFonts w:ascii="Courier" w:hAnsi="Courier" w:cs="Courier"/>
          <w:sz w:val="22"/>
          <w:szCs w:val="22"/>
        </w:rPr>
      </w:pPr>
    </w:p>
    <w:p w14:paraId="0F47C350" w14:textId="77777777" w:rsidR="00DD503D" w:rsidRDefault="00DD503D" w:rsidP="00F26251">
      <w:pPr>
        <w:pStyle w:val="Code"/>
        <w:framePr w:wrap="around"/>
      </w:pPr>
      <w:r w:rsidRPr="002C6F24">
        <w:t>example</w:t>
      </w:r>
      <w:r w:rsidR="002146A4" w:rsidRPr="002C6F24">
        <w:t>s</w:t>
      </w:r>
      <w:r w:rsidRPr="002C6F24">
        <w:t>:</w:t>
      </w:r>
    </w:p>
    <w:p w14:paraId="7F691E52" w14:textId="77777777" w:rsidR="001147FB" w:rsidRPr="002C6F24" w:rsidRDefault="001147FB" w:rsidP="00F26251">
      <w:pPr>
        <w:pStyle w:val="Code"/>
        <w:framePr w:wrap="around"/>
      </w:pPr>
    </w:p>
    <w:p w14:paraId="53582D00" w14:textId="18B1E4A5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607354">
        <w:t>___________________)</w:t>
      </w:r>
      <w:r w:rsidR="00F75D97">
        <w:t xml:space="preserve"> </w:t>
      </w:r>
    </w:p>
    <w:p w14:paraId="156BA097" w14:textId="50CD8E0E" w:rsidR="00DD503D" w:rsidRDefault="001147FB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5EEA7150" w14:textId="067459EB" w:rsidR="00DD503D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A0576B" w:rsidRPr="00A0576B">
        <w:rPr>
          <w:rFonts w:ascii="Courier" w:hAnsi="Courier"/>
          <w:sz w:val="32"/>
          <w:szCs w:val="32"/>
        </w:rPr>
        <w:t>is</w:t>
      </w:r>
      <w:r w:rsidR="00A0576B"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28"/>
        </w:rPr>
        <w:t>___________________________________________________________</w:t>
      </w:r>
      <w:r w:rsidR="00607354">
        <w:rPr>
          <w:rFonts w:ascii="Trebuchet MS" w:hAnsi="Trebuchet MS" w:cs="Trebuchet MS"/>
          <w:sz w:val="28"/>
        </w:rPr>
        <w:t>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1D5B0EC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8C32E44" w14:textId="363B4D74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>
        <w:t xml:space="preserve"> </w:t>
      </w:r>
    </w:p>
    <w:p w14:paraId="07025372" w14:textId="77777777" w:rsidR="001147FB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1AFD5C52" w14:textId="062F6AFA" w:rsidR="00DD503D" w:rsidRDefault="001147FB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04CB6C7E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0B0DC1D1" w14:textId="04F4966C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77777777" w:rsidR="00DD503D" w:rsidRDefault="00DD503D" w:rsidP="00F26251">
      <w:pPr>
        <w:pStyle w:val="Code"/>
        <w:framePr w:wrap="around"/>
      </w:pPr>
      <w:r w:rsidRPr="002C6F24">
        <w:t>end</w:t>
      </w:r>
    </w:p>
    <w:p w14:paraId="363E5534" w14:textId="77777777" w:rsidR="00E375B2" w:rsidRPr="002C6F24" w:rsidRDefault="00E375B2" w:rsidP="00DD503D">
      <w:pPr>
        <w:rPr>
          <w:rFonts w:ascii="Courier New" w:hAnsi="Courier New" w:cs="Courier New"/>
          <w:sz w:val="36"/>
          <w:szCs w:val="36"/>
        </w:rPr>
      </w:pPr>
    </w:p>
    <w:p w14:paraId="2943C815" w14:textId="77777777" w:rsidR="00DD503D" w:rsidRPr="00505BC5" w:rsidRDefault="00DD503D" w:rsidP="00B94E0C">
      <w:pPr>
        <w:pStyle w:val="Heading2"/>
      </w:pPr>
      <w:r w:rsidRPr="00505BC5"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36770E08" w14:textId="77777777" w:rsidR="007D53B9" w:rsidRPr="00505BC5" w:rsidRDefault="007D53B9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</w:p>
    <w:p w14:paraId="25BDD7AE" w14:textId="77777777" w:rsidR="00DD503D" w:rsidRDefault="00DD503D" w:rsidP="00DD503D">
      <w:pPr>
        <w:pStyle w:val="NormalBullet"/>
        <w:numPr>
          <w:ilvl w:val="0"/>
          <w:numId w:val="0"/>
        </w:numPr>
      </w:pPr>
    </w:p>
    <w:p w14:paraId="7F07F191" w14:textId="77777777" w:rsidR="00DD503D" w:rsidRDefault="00DD503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78EE4ED6" w14:textId="77777777" w:rsidR="00DD503D" w:rsidRDefault="0080586A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07AE2044" w14:textId="77777777" w:rsidR="006D666F" w:rsidRDefault="006D666F" w:rsidP="00DD503D">
      <w:pPr>
        <w:rPr>
          <w:smallCaps/>
          <w:color w:val="FFFFFF"/>
          <w:sz w:val="36"/>
          <w:szCs w:val="28"/>
        </w:rPr>
      </w:pPr>
    </w:p>
    <w:p w14:paraId="71B14A37" w14:textId="62FE4F0D" w:rsidR="00241BA0" w:rsidRPr="002C6F24" w:rsidRDefault="00241BA0" w:rsidP="00F26251">
      <w:pPr>
        <w:pStyle w:val="Code"/>
        <w:framePr w:wrap="around"/>
      </w:pPr>
      <w: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0F159EB5" w14:textId="77777777" w:rsidR="00E23A4E" w:rsidRDefault="00E23A4E" w:rsidP="00DD503D"/>
    <w:p w14:paraId="1EA93D1A" w14:textId="132A04F7" w:rsidR="001F177F" w:rsidRDefault="00D97C37" w:rsidP="00114EA9">
      <w:pPr>
        <w:widowControl/>
        <w:suppressAutoHyphens w:val="0"/>
      </w:pPr>
      <w:r>
        <w:br w:type="page"/>
      </w:r>
    </w:p>
    <w:p w14:paraId="30B2E4F3" w14:textId="77777777" w:rsidR="00D53676" w:rsidRPr="0047112A" w:rsidRDefault="0047112A" w:rsidP="00B94E0C">
      <w:pPr>
        <w:pStyle w:val="Heading1"/>
      </w:pPr>
      <w:r>
        <w:lastRenderedPageBreak/>
        <w:t>Word Problem</w:t>
      </w:r>
      <w:r w:rsidR="00D53676" w:rsidRPr="0047112A">
        <w:t>: double-width</w:t>
      </w:r>
    </w:p>
    <w:p w14:paraId="33FB098D" w14:textId="0D2C66CA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B94E0C">
      <w:pPr>
        <w:pStyle w:val="Heading2"/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133DABA4" w14:textId="7AE0CC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701E58D8" w14:textId="4F33C6FD" w:rsidR="00134BDD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3AF27308" w14:textId="77777777" w:rsidR="00E375B2" w:rsidRPr="002C6F24" w:rsidRDefault="00E375B2" w:rsidP="00134BDD">
      <w:pPr>
        <w:rPr>
          <w:rFonts w:ascii="Courier New" w:hAnsi="Courier New" w:cs="Courier New"/>
          <w:sz w:val="18"/>
          <w:szCs w:val="22"/>
        </w:rPr>
      </w:pP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4CCFC9A7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63C4D8EA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11C277CB" w14:textId="3749CB0B" w:rsidR="001147FB" w:rsidRDefault="00F128ED" w:rsidP="001147FB">
      <w:pPr>
        <w:pStyle w:val="Code"/>
        <w:framePr w:wrap="around"/>
      </w:pPr>
      <w:r>
        <w:rPr>
          <w:sz w:val="18"/>
        </w:rPr>
        <w:t xml:space="preserve">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6C7A5C64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D376AA1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3B07C76" w14:textId="41F38BDF" w:rsidR="001147FB" w:rsidRDefault="00607354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4A3B5D3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27833C57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0AEA387" w14:textId="3AB579B9" w:rsidR="001147FB" w:rsidRDefault="00F128ED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2507E897" w14:textId="77777777" w:rsidR="00F128ED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6C46EA5" w14:textId="373796CD" w:rsidR="001147FB" w:rsidRDefault="00F128ED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68D5B2D7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693AC888" w14:textId="7064FA8A" w:rsidR="001147FB" w:rsidRDefault="00F128ED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F2BEEDD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23774584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391A2461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1C8F55A1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6100C092" w14:textId="77777777" w:rsidR="00134BDD" w:rsidRDefault="00134BD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4B97E48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3E187AD0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1D2771A1" w14:textId="77777777" w:rsidR="00134BDD" w:rsidRPr="002C6F24" w:rsidRDefault="00134BDD" w:rsidP="00F26251">
      <w:pPr>
        <w:pStyle w:val="Code"/>
        <w:framePr w:wrap="around"/>
      </w:pPr>
      <w:r w:rsidRPr="002C6F24"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709CD64A" w14:textId="4E0D407C" w:rsidR="00E23A4E" w:rsidRDefault="00D97C37" w:rsidP="00114EA9">
      <w:pPr>
        <w:widowControl/>
        <w:suppressAutoHyphens w:val="0"/>
      </w:pPr>
      <w:r>
        <w:br w:type="page"/>
      </w:r>
    </w:p>
    <w:p w14:paraId="12AAB5A0" w14:textId="22A7488A" w:rsidR="00F514B6" w:rsidRPr="00F96975" w:rsidRDefault="00F514B6" w:rsidP="00B94E0C">
      <w:pPr>
        <w:pStyle w:val="Heading1"/>
      </w:pPr>
      <w:r>
        <w:lastRenderedPageBreak/>
        <w:t>Word P</w:t>
      </w:r>
      <w:r w:rsidRPr="00782514">
        <w:t>roblem</w:t>
      </w:r>
      <w:r>
        <w:t xml:space="preserve">: </w:t>
      </w:r>
      <w:r w:rsidR="003F53C0">
        <w:t>next-position</w:t>
      </w:r>
    </w:p>
    <w:p w14:paraId="262F4034" w14:textId="5BF05D46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 xml:space="preserve">, which takes in two numbers (an x and y-coordinate) and returns a </w:t>
      </w:r>
      <w:proofErr w:type="spellStart"/>
      <w:r w:rsidR="00F17CC3">
        <w:rPr>
          <w:rFonts w:ascii="Century Gothic" w:hAnsi="Century Gothic" w:cs="Trebuchet MS"/>
          <w:sz w:val="28"/>
          <w:szCs w:val="28"/>
        </w:rPr>
        <w:t>JumperState</w:t>
      </w:r>
      <w:proofErr w:type="spellEnd"/>
      <w:r>
        <w:rPr>
          <w:rFonts w:ascii="Century Gothic" w:hAnsi="Century Gothic" w:cs="Trebuchet MS"/>
          <w:sz w:val="28"/>
          <w:szCs w:val="28"/>
        </w:rPr>
        <w:t>, increasing the x-coordinate by 5 and decreasing the y-coordinate by 5.</w:t>
      </w:r>
    </w:p>
    <w:p w14:paraId="7DBEC69B" w14:textId="77777777" w:rsidR="00134BDD" w:rsidRPr="006818F1" w:rsidRDefault="00134BDD" w:rsidP="00B94E0C">
      <w:pPr>
        <w:pStyle w:val="Heading2"/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09E4D9BE" w14:textId="7777B8A3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2044F4DF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313D8B53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2116B4B0" w14:textId="32988F47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7F1E8CFD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213C9EF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5C36B1C3" w14:textId="56E537BF" w:rsidR="001147FB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94E5ACF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DFE904B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9F23F98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5D7EACD1" w14:textId="21BD580F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0860310B" w14:textId="77777777" w:rsidR="00241BA0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FB8BED7" w14:textId="37BD3BF0" w:rsidR="001147FB" w:rsidRDefault="00241BA0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4D7E340B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D9F6016" w14:textId="185FE9EF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63620E1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45983F5D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0233D2ED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3A358C8A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0C1671D4" w14:textId="77777777" w:rsidR="00134BDD" w:rsidRDefault="00134BDD" w:rsidP="00241BA0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6E12AFA4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4C2C5A8C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5DE907E9" w14:textId="77777777" w:rsidR="00134BDD" w:rsidRPr="002C6F24" w:rsidRDefault="00134BDD" w:rsidP="00241BA0">
      <w:pPr>
        <w:pStyle w:val="Code"/>
        <w:framePr w:wrap="around"/>
      </w:pPr>
      <w:r w:rsidRPr="002C6F24"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2B9FC2AD" w14:textId="0B5E3B6B" w:rsidR="004252F9" w:rsidRDefault="00A37130" w:rsidP="00E375B2">
      <w:pPr>
        <w:widowControl/>
        <w:suppressAutoHyphens w:val="0"/>
      </w:pPr>
      <w:r>
        <w:br w:type="page"/>
      </w:r>
    </w:p>
    <w:p w14:paraId="0AE6D9D3" w14:textId="77777777" w:rsidR="004252F9" w:rsidRDefault="004252F9" w:rsidP="00B94E0C">
      <w:pPr>
        <w:pStyle w:val="Heading1"/>
      </w:pPr>
      <w:r>
        <w:lastRenderedPageBreak/>
        <w:t>Data Structure</w:t>
      </w:r>
    </w:p>
    <w:p w14:paraId="553F33CA" w14:textId="77777777" w:rsidR="004252F9" w:rsidRPr="006F6656" w:rsidRDefault="004252F9" w:rsidP="004252F9"/>
    <w:p w14:paraId="74B2B8CD" w14:textId="6EBE75FD" w:rsidR="004252F9" w:rsidRPr="00E23A4E" w:rsidRDefault="00E23A4E" w:rsidP="004252F9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t># A</w:t>
      </w:r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 xml:space="preserve"> </w:t>
      </w:r>
      <w:proofErr w:type="spellStart"/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>Cake</w:t>
      </w:r>
      <w:r w:rsidR="00A2584A" w:rsidRPr="00E23A4E">
        <w:rPr>
          <w:rFonts w:ascii="Century Gothic" w:hAnsi="Century Gothic" w:cs="Courier New"/>
          <w:color w:val="000000"/>
          <w:sz w:val="32"/>
          <w:szCs w:val="32"/>
        </w:rPr>
        <w:t>T</w:t>
      </w:r>
      <w:r w:rsidR="005E1FBC">
        <w:rPr>
          <w:rFonts w:ascii="Century Gothic" w:hAnsi="Century Gothic" w:cs="Courier New"/>
          <w:color w:val="000000"/>
          <w:sz w:val="32"/>
          <w:szCs w:val="32"/>
        </w:rPr>
        <w:t>ype</w:t>
      </w:r>
      <w:proofErr w:type="spellEnd"/>
      <w:r w:rsidR="004252F9" w:rsidRPr="00E23A4E">
        <w:rPr>
          <w:rFonts w:ascii="Century Gothic" w:hAnsi="Century Gothic" w:cs="Courier New"/>
          <w:color w:val="000000"/>
          <w:sz w:val="32"/>
          <w:szCs w:val="32"/>
        </w:rPr>
        <w:t xml:space="preserve"> is a </w:t>
      </w:r>
      <w:r w:rsidR="00A2584A" w:rsidRPr="00E23A4E">
        <w:rPr>
          <w:rFonts w:ascii="Century Gothic" w:hAnsi="Century Gothic" w:cs="Courier New"/>
          <w:b/>
          <w:color w:val="000000"/>
          <w:sz w:val="32"/>
          <w:szCs w:val="32"/>
        </w:rPr>
        <w:t>flavor,</w:t>
      </w:r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 xml:space="preserve"> layers, &amp; is-</w:t>
      </w:r>
      <w:proofErr w:type="spellStart"/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>iceCream</w:t>
      </w:r>
      <w:proofErr w:type="spellEnd"/>
    </w:p>
    <w:p w14:paraId="07688A4F" w14:textId="1BC16652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 xml:space="preserve">data </w:t>
      </w:r>
      <w:proofErr w:type="spellStart"/>
      <w:r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A2584A">
        <w:rPr>
          <w:rFonts w:ascii="Courier" w:hAnsi="Courier" w:cs="Trebuchet MS"/>
          <w:b/>
          <w:color w:val="000000"/>
          <w:sz w:val="32"/>
          <w:szCs w:val="32"/>
        </w:rPr>
        <w:t>T</w:t>
      </w:r>
      <w:r w:rsidR="005E1FBC">
        <w:rPr>
          <w:rFonts w:ascii="Courier" w:hAnsi="Courier" w:cs="Trebuchet MS"/>
          <w:b/>
          <w:color w:val="000000"/>
          <w:sz w:val="32"/>
          <w:szCs w:val="32"/>
        </w:rPr>
        <w:t>ype</w:t>
      </w:r>
      <w:proofErr w:type="spellEnd"/>
      <w:r w:rsidRPr="00A2584A">
        <w:rPr>
          <w:rFonts w:ascii="Courier" w:hAnsi="Courier" w:cs="Trebuchet MS"/>
          <w:color w:val="000000"/>
          <w:sz w:val="32"/>
          <w:szCs w:val="32"/>
        </w:rPr>
        <w:t xml:space="preserve">:  </w:t>
      </w:r>
    </w:p>
    <w:p w14:paraId="3146E9B9" w14:textId="3EF69DA7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proofErr w:type="gramStart"/>
      <w:r w:rsidR="004252F9"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(</w:t>
      </w:r>
      <w:proofErr w:type="gramEnd"/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</w:t>
      </w:r>
      <w:r>
        <w:rPr>
          <w:rFonts w:ascii="Courier" w:hAnsi="Courier" w:cs="Trebuchet MS"/>
          <w:color w:val="000000"/>
          <w:sz w:val="32"/>
          <w:szCs w:val="32"/>
        </w:rPr>
        <w:t>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__________</w:t>
      </w:r>
    </w:p>
    <w:p w14:paraId="61639BC5" w14:textId="3D8FDC2C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</w:t>
      </w:r>
      <w:r>
        <w:rPr>
          <w:rFonts w:ascii="Courier" w:hAnsi="Courier" w:cs="Trebuchet MS"/>
          <w:color w:val="000000"/>
          <w:sz w:val="32"/>
          <w:szCs w:val="32"/>
        </w:rPr>
        <w:t>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</w:t>
      </w:r>
    </w:p>
    <w:p w14:paraId="4730452C" w14:textId="4362DE3D" w:rsidR="004712EA" w:rsidRP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__________________________________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</w:t>
      </w:r>
      <w:r w:rsidRPr="00A2584A">
        <w:rPr>
          <w:rFonts w:ascii="Courier" w:hAnsi="Courier" w:cs="Trebuchet MS"/>
          <w:color w:val="000000"/>
          <w:sz w:val="32"/>
          <w:szCs w:val="32"/>
        </w:rPr>
        <w:t>)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0E7574BF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>end</w:t>
      </w:r>
    </w:p>
    <w:p w14:paraId="6BB2FD6F" w14:textId="77777777" w:rsidR="00636E6A" w:rsidRPr="00A2584A" w:rsidRDefault="00636E6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363924FA" w14:textId="1B55CCA6" w:rsidR="004252F9" w:rsidRPr="00A2584A" w:rsidRDefault="00171566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>To make instance</w:t>
      </w:r>
      <w:r w:rsidR="004252F9" w:rsidRPr="00A2584A">
        <w:rPr>
          <w:rFonts w:ascii="Century Gothic" w:hAnsi="Century Gothic" w:cs="Trebuchet MS"/>
          <w:color w:val="000000"/>
          <w:sz w:val="32"/>
          <w:szCs w:val="32"/>
        </w:rPr>
        <w:t>s of this structure, I would write:</w:t>
      </w:r>
    </w:p>
    <w:p w14:paraId="494C68DB" w14:textId="19CFCC17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cake1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135F71D4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4F9E8471" w14:textId="39CF3D15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cake2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0F4BC642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69019855" w14:textId="3906CA88" w:rsidR="004252F9" w:rsidRPr="00A2584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 xml:space="preserve">To access the fields of </w:t>
      </w:r>
      <w:r w:rsidR="00D4669A" w:rsidRPr="00A2584A">
        <w:rPr>
          <w:rFonts w:ascii="Courier New" w:hAnsi="Courier New" w:cs="Courier New"/>
          <w:b/>
          <w:color w:val="000000"/>
          <w:sz w:val="32"/>
          <w:szCs w:val="32"/>
        </w:rPr>
        <w:t>cake</w:t>
      </w:r>
      <w:r w:rsidR="00F074BF" w:rsidRPr="00A2584A">
        <w:rPr>
          <w:rFonts w:ascii="Courier New" w:hAnsi="Courier New" w:cs="Courier New"/>
          <w:b/>
          <w:color w:val="000000"/>
          <w:sz w:val="32"/>
          <w:szCs w:val="32"/>
        </w:rPr>
        <w:t>2</w:t>
      </w:r>
      <w:r w:rsidRPr="00A2584A">
        <w:rPr>
          <w:rFonts w:ascii="Century Gothic" w:hAnsi="Century Gothic" w:cs="Trebuchet MS"/>
          <w:color w:val="000000"/>
          <w:sz w:val="32"/>
          <w:szCs w:val="32"/>
        </w:rPr>
        <w:t>, I would write:</w:t>
      </w:r>
    </w:p>
    <w:p w14:paraId="7D3DE438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4A693566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1326A0A" w14:textId="77777777" w:rsidR="004252F9" w:rsidRPr="00A2584A" w:rsidRDefault="004252F9" w:rsidP="004252F9">
      <w:pPr>
        <w:spacing w:line="480" w:lineRule="auto"/>
        <w:jc w:val="center"/>
        <w:rPr>
          <w:smallCaps/>
          <w:color w:val="FFFFFF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61ACF42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6521AF">
      <w:pPr>
        <w:spacing w:line="360" w:lineRule="auto"/>
        <w:rPr>
          <w:smallCaps/>
          <w:color w:val="FFFFFF"/>
          <w:sz w:val="36"/>
          <w:szCs w:val="28"/>
        </w:rPr>
      </w:pPr>
    </w:p>
    <w:p w14:paraId="3B730131" w14:textId="375CB6D1" w:rsidR="0047112A" w:rsidRPr="0047112A" w:rsidRDefault="0047112A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83449C">
        <w:t>taller-than</w:t>
      </w:r>
    </w:p>
    <w:p w14:paraId="3D1EB244" w14:textId="56D17683" w:rsidR="00740315" w:rsidRPr="00E23A4E" w:rsidRDefault="00F76C18" w:rsidP="00740315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83449C" w:rsidRPr="00E23A4E">
        <w:rPr>
          <w:rFonts w:ascii="Century Gothic" w:hAnsi="Century Gothic" w:cs="Trebuchet MS"/>
          <w:i/>
          <w:sz w:val="28"/>
          <w:szCs w:val="28"/>
        </w:rPr>
        <w:t>taller-than</w:t>
      </w:r>
      <w:r w:rsidR="005C53D3" w:rsidRPr="00E23A4E">
        <w:rPr>
          <w:rFonts w:ascii="Century Gothic" w:hAnsi="Century Gothic" w:cs="Trebuchet MS"/>
          <w:i/>
          <w:sz w:val="28"/>
          <w:szCs w:val="28"/>
        </w:rPr>
        <w:t>,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which consumes two </w:t>
      </w:r>
      <w:proofErr w:type="spellStart"/>
      <w:r w:rsidR="005C53D3" w:rsidRPr="00E23A4E">
        <w:rPr>
          <w:rFonts w:ascii="Century Gothic" w:hAnsi="Century Gothic" w:cs="Trebuchet MS"/>
          <w:sz w:val="28"/>
          <w:szCs w:val="28"/>
        </w:rPr>
        <w:t>Cake</w:t>
      </w:r>
      <w:r w:rsidR="0083449C" w:rsidRPr="00E23A4E">
        <w:rPr>
          <w:rFonts w:ascii="Century Gothic" w:hAnsi="Century Gothic" w:cs="Trebuchet MS"/>
          <w:sz w:val="28"/>
          <w:szCs w:val="28"/>
        </w:rPr>
        <w:t>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>s</w:t>
      </w:r>
      <w:proofErr w:type="spellEnd"/>
      <w:r w:rsidR="0083449C" w:rsidRPr="00E23A4E">
        <w:rPr>
          <w:rFonts w:ascii="Century Gothic" w:hAnsi="Century Gothic" w:cs="Trebuchet MS"/>
          <w:sz w:val="28"/>
          <w:szCs w:val="28"/>
        </w:rPr>
        <w:t xml:space="preserve">, and produces true if the number of layers in the first </w:t>
      </w:r>
      <w:proofErr w:type="spellStart"/>
      <w:r w:rsidR="0083449C" w:rsidRPr="00E23A4E">
        <w:rPr>
          <w:rFonts w:ascii="Century Gothic" w:hAnsi="Century Gothic" w:cs="Trebuchet MS"/>
          <w:sz w:val="28"/>
          <w:szCs w:val="28"/>
        </w:rPr>
        <w:t>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proofErr w:type="spellEnd"/>
      <w:r w:rsidR="0083449C" w:rsidRPr="00E23A4E">
        <w:rPr>
          <w:rFonts w:ascii="Century Gothic" w:hAnsi="Century Gothic" w:cs="Trebuchet MS"/>
          <w:sz w:val="28"/>
          <w:szCs w:val="28"/>
        </w:rPr>
        <w:t xml:space="preserve"> is greater than the number of layers in the second</w:t>
      </w:r>
      <w:r w:rsidR="00E3262B">
        <w:rPr>
          <w:rFonts w:ascii="Century Gothic" w:hAnsi="Century Gothic" w:cs="Trebuchet MS"/>
          <w:sz w:val="28"/>
          <w:szCs w:val="28"/>
        </w:rPr>
        <w:t>.</w:t>
      </w:r>
    </w:p>
    <w:p w14:paraId="5DA99FEF" w14:textId="77777777" w:rsidR="00740315" w:rsidRPr="006818F1" w:rsidRDefault="00740315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4F698DBB" w14:textId="77777777" w:rsidR="00740315" w:rsidRDefault="00740315" w:rsidP="00740315">
      <w:pPr>
        <w:rPr>
          <w:rFonts w:ascii="Trebuchet MS" w:hAnsi="Trebuchet MS" w:cs="Trebuchet MS"/>
          <w:sz w:val="22"/>
          <w:szCs w:val="22"/>
        </w:rPr>
      </w:pPr>
    </w:p>
    <w:p w14:paraId="1F6F2D15" w14:textId="2AE90514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D12DD3">
        <w:sym w:font="Wingdings" w:char="F0E0"/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77777777" w:rsidR="00776AA6" w:rsidRPr="00776AA6" w:rsidRDefault="00776AA6" w:rsidP="00740315">
      <w:pPr>
        <w:rPr>
          <w:rFonts w:ascii="Courier New" w:hAnsi="Courier New" w:cs="Courier New"/>
          <w:sz w:val="22"/>
          <w:szCs w:val="22"/>
        </w:rPr>
      </w:pPr>
    </w:p>
    <w:p w14:paraId="1F9D46B5" w14:textId="77777777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7B61CBE0" w14:textId="77777777" w:rsidR="009F7781" w:rsidRPr="00776AA6" w:rsidRDefault="009F7781" w:rsidP="00740315">
      <w:pPr>
        <w:rPr>
          <w:rFonts w:ascii="Courier New" w:hAnsi="Courier New" w:cs="Courier New"/>
          <w:sz w:val="18"/>
          <w:szCs w:val="22"/>
        </w:rPr>
      </w:pPr>
    </w:p>
    <w:p w14:paraId="0313B7A6" w14:textId="5029D25D" w:rsidR="00A01FC5" w:rsidRPr="00A01FC5" w:rsidRDefault="009F7781" w:rsidP="00B94E0C">
      <w:pPr>
        <w:pStyle w:val="Heading2"/>
        <w:rPr>
          <w:rFonts w:cs="Trebuchet MS"/>
        </w:rPr>
      </w:pPr>
      <w:r w:rsidRPr="006818F1">
        <w:t>Give Examples</w:t>
      </w:r>
    </w:p>
    <w:p w14:paraId="26791441" w14:textId="77777777" w:rsidR="00A01FC5" w:rsidRPr="006818F1" w:rsidRDefault="00A01FC5" w:rsidP="00A01FC5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E0AB6E5" w14:textId="77777777" w:rsidR="00A01FC5" w:rsidRDefault="00A01FC5" w:rsidP="00A01FC5">
      <w:pPr>
        <w:rPr>
          <w:rFonts w:ascii="Courier" w:hAnsi="Courier" w:cs="Courier"/>
          <w:sz w:val="22"/>
          <w:szCs w:val="22"/>
        </w:rPr>
      </w:pPr>
    </w:p>
    <w:p w14:paraId="4C1718ED" w14:textId="77777777" w:rsidR="00A01FC5" w:rsidRPr="002C6F24" w:rsidRDefault="00A01FC5" w:rsidP="00A01FC5">
      <w:pPr>
        <w:pStyle w:val="Code"/>
        <w:framePr w:wrap="around"/>
      </w:pPr>
      <w:r w:rsidRPr="002C6F24">
        <w:t>examples:</w:t>
      </w:r>
    </w:p>
    <w:p w14:paraId="2D241C9B" w14:textId="13D0E390" w:rsidR="00A01FC5" w:rsidRDefault="00A01FC5" w:rsidP="00A01FC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5D6A3E59" w14:textId="77777777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FE6C694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0388A77B" w14:textId="7B7D5FCB" w:rsidR="00A01FC5" w:rsidRDefault="00607354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2C8DC6D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5612FA6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311E2840" w14:textId="4FB6C5AE" w:rsidR="00A01FC5" w:rsidRDefault="00A01FC5" w:rsidP="00A01FC5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6CFAF45E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27DA12C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9D0BE5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368634FE" w14:textId="11B79834" w:rsidR="00A01FC5" w:rsidRDefault="00607354" w:rsidP="00A01FC5">
      <w:pPr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5ABB649" w14:textId="77777777" w:rsidR="00A01FC5" w:rsidRDefault="00A01FC5" w:rsidP="00A01FC5">
      <w:pPr>
        <w:pStyle w:val="Code"/>
        <w:framePr w:wrap="around"/>
      </w:pPr>
      <w:r w:rsidRPr="002C6F24">
        <w:t>end</w:t>
      </w:r>
    </w:p>
    <w:p w14:paraId="377CE955" w14:textId="77777777" w:rsidR="00A01FC5" w:rsidRPr="002C6F24" w:rsidRDefault="00A01FC5" w:rsidP="00A01FC5">
      <w:pPr>
        <w:rPr>
          <w:rFonts w:ascii="Courier New" w:hAnsi="Courier New" w:cs="Courier New"/>
          <w:sz w:val="36"/>
          <w:szCs w:val="36"/>
        </w:rPr>
      </w:pPr>
    </w:p>
    <w:p w14:paraId="4E104169" w14:textId="77777777" w:rsidR="00A01FC5" w:rsidRPr="006818F1" w:rsidRDefault="00A01FC5" w:rsidP="00B94E0C">
      <w:pPr>
        <w:pStyle w:val="Heading2"/>
      </w:pPr>
      <w:r w:rsidRPr="006818F1">
        <w:t xml:space="preserve">Function </w:t>
      </w:r>
    </w:p>
    <w:p w14:paraId="60AA49AF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FD9B808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5E75F59A" w14:textId="77777777" w:rsidR="00A01FC5" w:rsidRDefault="00A01FC5" w:rsidP="00A01FC5">
      <w:pPr>
        <w:pStyle w:val="NormalBullet"/>
        <w:numPr>
          <w:ilvl w:val="0"/>
          <w:numId w:val="0"/>
        </w:numPr>
      </w:pPr>
    </w:p>
    <w:p w14:paraId="6E5C07F5" w14:textId="77777777" w:rsidR="00A01FC5" w:rsidRDefault="00A01FC5" w:rsidP="00A01FC5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BAA3B3D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2CAF691B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6F7806E2" w14:textId="6AAD08C8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BBC9F8F" w14:textId="77777777" w:rsidR="00A01FC5" w:rsidRDefault="00A01FC5" w:rsidP="00A01FC5">
      <w:pPr>
        <w:rPr>
          <w:smallCaps/>
          <w:color w:val="FFFFFF"/>
          <w:sz w:val="36"/>
          <w:szCs w:val="28"/>
        </w:rPr>
      </w:pPr>
    </w:p>
    <w:p w14:paraId="6E42120E" w14:textId="77777777" w:rsidR="00A01FC5" w:rsidRPr="002C6F24" w:rsidRDefault="00A01FC5" w:rsidP="00A01FC5">
      <w:pPr>
        <w:pStyle w:val="Code"/>
        <w:framePr w:wrap="around"/>
      </w:pPr>
      <w:r w:rsidRPr="002C6F24">
        <w:t>end</w:t>
      </w:r>
    </w:p>
    <w:p w14:paraId="77BB8C82" w14:textId="77777777" w:rsidR="00A01FC5" w:rsidRDefault="00A01FC5" w:rsidP="00A01FC5"/>
    <w:p w14:paraId="710A46F1" w14:textId="77777777" w:rsidR="00A01FC5" w:rsidRDefault="00A01FC5" w:rsidP="00A01FC5"/>
    <w:p w14:paraId="32508529" w14:textId="77777777" w:rsidR="00A01FC5" w:rsidRDefault="00A01FC5" w:rsidP="00A01FC5"/>
    <w:p w14:paraId="5E377C21" w14:textId="6D9BF59A" w:rsidR="009F7781" w:rsidRDefault="00E3262B" w:rsidP="00114EA9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6E8DD3A2" w14:textId="21A833A3" w:rsidR="00E3262B" w:rsidRPr="0047112A" w:rsidRDefault="00E3262B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will-melt</w:t>
      </w:r>
    </w:p>
    <w:p w14:paraId="25A75A1C" w14:textId="208BE4F6" w:rsidR="00E3262B" w:rsidRPr="00E23A4E" w:rsidRDefault="00E3262B" w:rsidP="00E3262B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will-melt,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 w:rsidRPr="00E23A4E">
        <w:rPr>
          <w:rFonts w:ascii="Century Gothic" w:hAnsi="Century Gothic" w:cs="Trebuchet MS"/>
          <w:sz w:val="28"/>
          <w:szCs w:val="28"/>
        </w:rPr>
        <w:t>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a temperature, and returns true if the temperature is greater than 32 degrees, AND the </w:t>
      </w:r>
      <w:proofErr w:type="spellStart"/>
      <w:r w:rsidRPr="00E23A4E">
        <w:rPr>
          <w:rFonts w:ascii="Century Gothic" w:hAnsi="Century Gothic" w:cs="Trebuchet MS"/>
          <w:sz w:val="28"/>
          <w:szCs w:val="28"/>
        </w:rPr>
        <w:t>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is an ice cream cake.</w:t>
      </w:r>
    </w:p>
    <w:p w14:paraId="6A715871" w14:textId="77777777" w:rsidR="00E3262B" w:rsidRPr="006818F1" w:rsidRDefault="00E3262B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195ACEC1" w14:textId="77777777" w:rsidR="00E3262B" w:rsidRDefault="00E3262B" w:rsidP="00E3262B">
      <w:pPr>
        <w:rPr>
          <w:rFonts w:ascii="Trebuchet MS" w:hAnsi="Trebuchet MS" w:cs="Trebuchet MS"/>
          <w:sz w:val="22"/>
          <w:szCs w:val="22"/>
        </w:rPr>
      </w:pPr>
    </w:p>
    <w:p w14:paraId="4BBA8493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D7CD9A9" w14:textId="77777777" w:rsidR="00E3262B" w:rsidRPr="00776AA6" w:rsidRDefault="00E3262B" w:rsidP="00E3262B">
      <w:pPr>
        <w:rPr>
          <w:rFonts w:ascii="Courier New" w:hAnsi="Courier New" w:cs="Courier New"/>
          <w:sz w:val="22"/>
          <w:szCs w:val="22"/>
        </w:rPr>
      </w:pPr>
    </w:p>
    <w:p w14:paraId="49B71591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FC3281B" w14:textId="77777777" w:rsidR="00E3262B" w:rsidRPr="00776AA6" w:rsidRDefault="00E3262B" w:rsidP="00E3262B">
      <w:pPr>
        <w:rPr>
          <w:rFonts w:ascii="Courier New" w:hAnsi="Courier New" w:cs="Courier New"/>
          <w:sz w:val="18"/>
          <w:szCs w:val="22"/>
        </w:rPr>
      </w:pPr>
    </w:p>
    <w:p w14:paraId="4CE651C6" w14:textId="77777777" w:rsidR="00E3262B" w:rsidRPr="00A01FC5" w:rsidRDefault="00E3262B" w:rsidP="00B94E0C">
      <w:pPr>
        <w:pStyle w:val="Heading2"/>
        <w:rPr>
          <w:rFonts w:cs="Trebuchet MS"/>
        </w:rPr>
      </w:pPr>
      <w:r w:rsidRPr="006818F1">
        <w:t>Give Examples</w:t>
      </w:r>
    </w:p>
    <w:p w14:paraId="3ADBFB16" w14:textId="77777777" w:rsidR="00E3262B" w:rsidRPr="006818F1" w:rsidRDefault="00E3262B" w:rsidP="00E3262B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43C52E3" w14:textId="77777777" w:rsidR="00E3262B" w:rsidRDefault="00E3262B" w:rsidP="00E3262B">
      <w:pPr>
        <w:rPr>
          <w:rFonts w:ascii="Courier" w:hAnsi="Courier" w:cs="Courier"/>
          <w:sz w:val="22"/>
          <w:szCs w:val="22"/>
        </w:rPr>
      </w:pPr>
    </w:p>
    <w:p w14:paraId="3944846A" w14:textId="77777777" w:rsidR="00E3262B" w:rsidRPr="002C6F24" w:rsidRDefault="00E3262B" w:rsidP="00E3262B">
      <w:pPr>
        <w:pStyle w:val="Code"/>
        <w:framePr w:wrap="around"/>
      </w:pPr>
      <w:r w:rsidRPr="002C6F24">
        <w:t>examples:</w:t>
      </w:r>
    </w:p>
    <w:p w14:paraId="1498A7F5" w14:textId="4216D82F" w:rsidR="00E3262B" w:rsidRDefault="00E3262B" w:rsidP="00E3262B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3F70267D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C8163FF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1AE61EA2" w14:textId="59B2F96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931DD09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8F94DE0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6F2D7FA3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3F867452" w14:textId="01704EE8" w:rsidR="00E3262B" w:rsidRDefault="00E3262B" w:rsidP="00E3262B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24293B0B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CCAD2E3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6C0929A6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368FC7AE" w14:textId="42CCE90C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44EC3A26" w14:textId="77777777" w:rsidR="00E3262B" w:rsidRDefault="00E3262B" w:rsidP="00E3262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357F98C6" w14:textId="77777777" w:rsidR="00E3262B" w:rsidRDefault="00E3262B" w:rsidP="00E3262B">
      <w:pPr>
        <w:pStyle w:val="Code"/>
        <w:framePr w:wrap="around"/>
      </w:pPr>
      <w:r w:rsidRPr="002C6F24">
        <w:t>end</w:t>
      </w:r>
    </w:p>
    <w:p w14:paraId="7B14BD04" w14:textId="77777777" w:rsidR="00E3262B" w:rsidRPr="002C6F24" w:rsidRDefault="00E3262B" w:rsidP="00E3262B">
      <w:pPr>
        <w:rPr>
          <w:rFonts w:ascii="Courier New" w:hAnsi="Courier New" w:cs="Courier New"/>
          <w:sz w:val="36"/>
          <w:szCs w:val="36"/>
        </w:rPr>
      </w:pPr>
    </w:p>
    <w:p w14:paraId="65A44188" w14:textId="77777777" w:rsidR="00E3262B" w:rsidRPr="006818F1" w:rsidRDefault="00E3262B" w:rsidP="00B94E0C">
      <w:pPr>
        <w:pStyle w:val="Heading2"/>
      </w:pPr>
      <w:r w:rsidRPr="006818F1">
        <w:t xml:space="preserve">Function </w:t>
      </w:r>
    </w:p>
    <w:p w14:paraId="6972DAA4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63AB66B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457515D7" w14:textId="77777777" w:rsidR="00E3262B" w:rsidRDefault="00E3262B" w:rsidP="00E3262B">
      <w:pPr>
        <w:pStyle w:val="NormalBullet"/>
        <w:numPr>
          <w:ilvl w:val="0"/>
          <w:numId w:val="0"/>
        </w:numPr>
      </w:pPr>
    </w:p>
    <w:p w14:paraId="37D3B365" w14:textId="77777777" w:rsidR="00E3262B" w:rsidRDefault="00E3262B" w:rsidP="00E3262B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4F95FECF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485D323A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3A5CAB8B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02DD07C" w14:textId="77777777" w:rsidR="00E3262B" w:rsidRDefault="00E3262B" w:rsidP="00E3262B">
      <w:pPr>
        <w:rPr>
          <w:smallCaps/>
          <w:color w:val="FFFFFF"/>
          <w:sz w:val="36"/>
          <w:szCs w:val="28"/>
        </w:rPr>
      </w:pPr>
    </w:p>
    <w:p w14:paraId="48A3E87B" w14:textId="77777777" w:rsidR="00E3262B" w:rsidRPr="002C6F24" w:rsidRDefault="00E3262B" w:rsidP="00E3262B">
      <w:pPr>
        <w:pStyle w:val="Code"/>
        <w:framePr w:wrap="around"/>
      </w:pPr>
      <w:r w:rsidRPr="002C6F24">
        <w:t>end</w:t>
      </w:r>
    </w:p>
    <w:p w14:paraId="531AA2CE" w14:textId="77777777" w:rsidR="00E3262B" w:rsidRDefault="00E3262B" w:rsidP="00E3262B"/>
    <w:p w14:paraId="3FE496CC" w14:textId="77777777" w:rsidR="00E3262B" w:rsidRDefault="00E3262B" w:rsidP="00E3262B"/>
    <w:p w14:paraId="3F79E168" w14:textId="77777777" w:rsidR="00E3262B" w:rsidRDefault="00E3262B" w:rsidP="00E3262B"/>
    <w:p w14:paraId="165D7640" w14:textId="77777777" w:rsidR="009F7781" w:rsidRDefault="009F7781" w:rsidP="009F778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9F002D3" w14:textId="77777777" w:rsidR="00497610" w:rsidRDefault="00497610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65DCA22" w14:textId="77777777" w:rsidR="00E3262B" w:rsidRDefault="00E3262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B223E20" w14:textId="77777777" w:rsidR="008E364B" w:rsidRDefault="008E364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A2BD2E8" w14:textId="14D0331D" w:rsidR="00F17CAF" w:rsidRDefault="008E4339" w:rsidP="00F17CAF">
      <w:pPr>
        <w:pStyle w:val="Heading1"/>
      </w:pPr>
      <w:r>
        <w:lastRenderedPageBreak/>
        <w:t>Vocabulary Practice</w:t>
      </w:r>
    </w:p>
    <w:p w14:paraId="7C0DCD71" w14:textId="618DAB63" w:rsidR="00F17CAF" w:rsidRDefault="00F17CAF" w:rsidP="00F17CAF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Trebuchet MS"/>
          <w:sz w:val="28"/>
          <w:szCs w:val="28"/>
        </w:rPr>
        <w:t>Below is a new structure definition:</w:t>
      </w:r>
    </w:p>
    <w:p w14:paraId="6D4C90ED" w14:textId="58129F73" w:rsidR="00F17CAF" w:rsidRPr="00A2584A" w:rsidRDefault="00F17CAF" w:rsidP="00F17CAF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b/>
          <w:color w:val="000000"/>
          <w:sz w:val="32"/>
          <w:szCs w:val="32"/>
        </w:rPr>
        <w:t>data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</w:t>
      </w:r>
      <w:proofErr w:type="spellStart"/>
      <w:r w:rsidRPr="00F17CAF">
        <w:rPr>
          <w:rFonts w:ascii="Courier" w:hAnsi="Courier" w:cs="Trebuchet MS"/>
          <w:color w:val="000000"/>
          <w:sz w:val="32"/>
          <w:szCs w:val="32"/>
        </w:rPr>
        <w:t>MediaType</w:t>
      </w:r>
      <w:proofErr w:type="spellEnd"/>
      <w:r w:rsidRPr="00F17CAF">
        <w:rPr>
          <w:rFonts w:ascii="Courier" w:hAnsi="Courier" w:cs="Trebuchet MS"/>
          <w:color w:val="000000"/>
          <w:sz w:val="32"/>
          <w:szCs w:val="32"/>
        </w:rPr>
        <w:t>: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0D30EB62" w14:textId="77777777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book(</w:t>
      </w:r>
      <w:proofErr w:type="gramEnd"/>
    </w:p>
    <w:p w14:paraId="2FDA711C" w14:textId="28C2B737" w:rsidR="00F17CAF" w:rsidRDefault="00F17CAF" w:rsidP="00F17CAF">
      <w:pPr>
        <w:ind w:left="709" w:firstLine="709"/>
        <w:rPr>
          <w:rFonts w:ascii="Courier" w:hAnsi="Courier" w:cs="Trebuchet MS"/>
          <w:color w:val="000000"/>
          <w:sz w:val="32"/>
          <w:szCs w:val="32"/>
        </w:rPr>
      </w:pPr>
      <w:proofErr w:type="gramStart"/>
      <w:r>
        <w:rPr>
          <w:rFonts w:ascii="Courier" w:hAnsi="Courier" w:cs="Trebuchet MS"/>
          <w:color w:val="000000"/>
          <w:sz w:val="32"/>
          <w:szCs w:val="32"/>
        </w:rPr>
        <w:t>title :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 xml:space="preserve">: String, </w:t>
      </w:r>
    </w:p>
    <w:p w14:paraId="15FF287F" w14:textId="5B11B86E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author :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>: String,</w:t>
      </w:r>
    </w:p>
    <w:p w14:paraId="50FB7DB0" w14:textId="2ED0D086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" w:hAnsi="Courier" w:cs="Trebuchet MS"/>
          <w:color w:val="000000"/>
          <w:sz w:val="32"/>
          <w:szCs w:val="32"/>
        </w:rPr>
        <w:t>pubyear</w:t>
      </w:r>
      <w:proofErr w:type="spellEnd"/>
      <w:r>
        <w:rPr>
          <w:rFonts w:ascii="Courier" w:hAnsi="Courier" w:cs="Trebuchet MS"/>
          <w:color w:val="000000"/>
          <w:sz w:val="32"/>
          <w:szCs w:val="32"/>
        </w:rPr>
        <w:t xml:space="preserve"> :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>: Number)</w:t>
      </w:r>
    </w:p>
    <w:p w14:paraId="1BDC6C17" w14:textId="722B65CD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>end</w:t>
      </w:r>
    </w:p>
    <w:p w14:paraId="05ED5333" w14:textId="77777777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</w:p>
    <w:p w14:paraId="7C9D8A64" w14:textId="7FA1DD2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# an example book:</w:t>
      </w:r>
    </w:p>
    <w:p w14:paraId="7FAF1961" w14:textId="4A2677E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book1 = </w:t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book(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>“1984”, “Orwell”, 1949)</w:t>
      </w:r>
    </w:p>
    <w:p w14:paraId="40D3BEC7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5F71EA2C" w14:textId="63002ED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>Fill in the blanks bel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ow with the vocabulary term that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applies to each name. Here are the terms to choose from:</w:t>
      </w:r>
    </w:p>
    <w:p w14:paraId="303179D2" w14:textId="77777777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</w:p>
    <w:p w14:paraId="751B2CFA" w14:textId="7E31DC2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- contract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example</w:t>
      </w:r>
    </w:p>
    <w:p w14:paraId="2E995BCC" w14:textId="59D8C898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header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field</w:t>
      </w:r>
    </w:p>
    <w:p w14:paraId="4C636704" w14:textId="4159A0A9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datatype           - instance</w:t>
      </w:r>
    </w:p>
    <w:p w14:paraId="1C73F05A" w14:textId="2675545B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constructor        - data block</w:t>
      </w:r>
    </w:p>
    <w:p w14:paraId="26D875C1" w14:textId="135B6CBD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- name 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purpose</w:t>
      </w:r>
    </w:p>
    <w:p w14:paraId="592A2469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40C3ABE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164A9F8D" w14:textId="2DA7B6DC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author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</w:t>
      </w:r>
    </w:p>
    <w:p w14:paraId="57A7A3A8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6F41C09E" w14:textId="56DA5628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book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0EA6FD25" w14:textId="52D1D4B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323ADBEF" w14:textId="16F6E5F3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proofErr w:type="spellStart"/>
      <w:r w:rsidRPr="00F17CAF">
        <w:rPr>
          <w:rFonts w:ascii="Courier" w:hAnsi="Courier" w:cs="Trebuchet MS"/>
          <w:b/>
          <w:color w:val="000000"/>
          <w:sz w:val="32"/>
          <w:szCs w:val="32"/>
        </w:rPr>
        <w:t>MediaType</w:t>
      </w:r>
      <w:proofErr w:type="spellEnd"/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</w:t>
      </w:r>
      <w:r>
        <w:rPr>
          <w:rFonts w:ascii="Courier" w:hAnsi="Courier" w:cs="Trebuchet MS"/>
          <w:color w:val="000000"/>
          <w:sz w:val="32"/>
          <w:szCs w:val="32"/>
        </w:rPr>
        <w:t>_</w:t>
      </w:r>
    </w:p>
    <w:p w14:paraId="3EA78319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3B5D261B" w14:textId="609B219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 xml:space="preserve">   b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ook</w:t>
      </w:r>
      <w:r>
        <w:rPr>
          <w:rFonts w:ascii="Courier" w:hAnsi="Courier" w:cs="Trebuchet MS"/>
          <w:b/>
          <w:color w:val="000000"/>
          <w:sz w:val="32"/>
          <w:szCs w:val="32"/>
        </w:rPr>
        <w:t>1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1714280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7B517ED1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title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</w:t>
      </w:r>
    </w:p>
    <w:p w14:paraId="0EAF8C6C" w14:textId="09E08634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</w:t>
      </w:r>
    </w:p>
    <w:p w14:paraId="356759D0" w14:textId="7FAAD48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data ... end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_____________________________</w:t>
      </w:r>
    </w:p>
    <w:p w14:paraId="067A3ABB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39883EE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58941A6" w14:textId="77777777" w:rsidR="00F17CAF" w:rsidRPr="004B4436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14F12C73" w:rsidR="008B275B" w:rsidRPr="00C61059" w:rsidRDefault="00444703" w:rsidP="00B94E0C">
      <w:pPr>
        <w:pStyle w:val="Heading1"/>
      </w:pPr>
      <w:r>
        <w:lastRenderedPageBreak/>
        <w:t>Unit</w:t>
      </w:r>
      <w:r w:rsidR="008B275B" w:rsidRPr="00C61059">
        <w:t xml:space="preserve"> </w:t>
      </w:r>
      <w:r w:rsidR="006521AF">
        <w:t>3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1CB96D49" w:rsidR="008B275B" w:rsidRDefault="00DF4DFB" w:rsidP="008B275B">
      <w:pPr>
        <w:spacing w:line="360" w:lineRule="auto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t>\\</w:t>
      </w:r>
    </w:p>
    <w:p w14:paraId="599AA504" w14:textId="77777777" w:rsidR="00DF4DFB" w:rsidRDefault="00DF4DFB" w:rsidP="008B275B">
      <w:pPr>
        <w:spacing w:line="360" w:lineRule="auto"/>
        <w:rPr>
          <w:color w:val="FFFFFF"/>
          <w:sz w:val="36"/>
          <w:szCs w:val="28"/>
        </w:rPr>
      </w:pPr>
    </w:p>
    <w:p w14:paraId="374B2A87" w14:textId="29583662" w:rsidR="00E23A4E" w:rsidRDefault="00114EA9" w:rsidP="00114EA9">
      <w:pPr>
        <w:widowControl/>
        <w:suppressAutoHyphens w:val="0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br w:type="page"/>
      </w:r>
    </w:p>
    <w:p w14:paraId="385A58A6" w14:textId="6B38E96B" w:rsidR="00E23A4E" w:rsidRDefault="008323CA" w:rsidP="00B94E0C">
      <w:pPr>
        <w:pStyle w:val="Heading1"/>
      </w:pPr>
      <w:r>
        <w:lastRenderedPageBreak/>
        <w:t>Identify</w:t>
      </w:r>
      <w:r w:rsidR="00002A86">
        <w:t>ing</w:t>
      </w:r>
      <w:r>
        <w:t xml:space="preserve"> </w:t>
      </w:r>
      <w:r w:rsidR="00E23A4E" w:rsidRPr="005D53F7">
        <w:t xml:space="preserve">Animation </w:t>
      </w:r>
      <w:r w:rsidR="00F228F9">
        <w:t xml:space="preserve">Data </w:t>
      </w:r>
      <w:r w:rsidR="00E23A4E" w:rsidRPr="005D53F7">
        <w:t>Worksheet</w:t>
      </w:r>
      <w:r w:rsidR="00FB682E">
        <w:t>: Sunset</w:t>
      </w:r>
    </w:p>
    <w:p w14:paraId="58CCA48D" w14:textId="77777777" w:rsidR="00E375B2" w:rsidRPr="00E375B2" w:rsidRDefault="00E375B2" w:rsidP="00E375B2"/>
    <w:p w14:paraId="7D07A148" w14:textId="77777777" w:rsidR="00E23A4E" w:rsidRPr="005D53F7" w:rsidRDefault="00E23A4E" w:rsidP="00B94E0C">
      <w:pPr>
        <w:pStyle w:val="Heading2"/>
      </w:pPr>
      <w:r w:rsidRPr="005D53F7">
        <w:t>Draw a sketch for three distinct moments of the animation</w:t>
      </w:r>
    </w:p>
    <w:p w14:paraId="28C34437" w14:textId="77777777" w:rsidR="00E23A4E" w:rsidRPr="005D53F7" w:rsidRDefault="00E23A4E" w:rsidP="00E23A4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80" w:type="dxa"/>
        <w:tblInd w:w="110" w:type="dxa"/>
        <w:tblLook w:val="04A0" w:firstRow="1" w:lastRow="0" w:firstColumn="1" w:lastColumn="0" w:noHBand="0" w:noVBand="1"/>
      </w:tblPr>
      <w:tblGrid>
        <w:gridCol w:w="3175"/>
        <w:gridCol w:w="3452"/>
        <w:gridCol w:w="3453"/>
      </w:tblGrid>
      <w:tr w:rsidR="00D870CB" w:rsidRPr="005D53F7" w14:paraId="1FE08F97" w14:textId="77777777" w:rsidTr="00E57E3B">
        <w:trPr>
          <w:trHeight w:val="2816"/>
        </w:trPr>
        <w:tc>
          <w:tcPr>
            <w:tcW w:w="3131" w:type="dxa"/>
            <w:tcBorders>
              <w:bottom w:val="single" w:sz="4" w:space="0" w:color="auto"/>
            </w:tcBorders>
          </w:tcPr>
          <w:p w14:paraId="661CAB99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3" w:type="dxa"/>
            <w:tcBorders>
              <w:bottom w:val="single" w:sz="4" w:space="0" w:color="auto"/>
            </w:tcBorders>
          </w:tcPr>
          <w:p w14:paraId="74F00091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4" w:type="dxa"/>
            <w:tcBorders>
              <w:bottom w:val="single" w:sz="4" w:space="0" w:color="auto"/>
            </w:tcBorders>
          </w:tcPr>
          <w:p w14:paraId="3652C1C6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</w:tr>
      <w:tr w:rsidR="00D870CB" w:rsidRPr="00EB294A" w14:paraId="1A7F1612" w14:textId="77777777" w:rsidTr="00E57E3B">
        <w:tc>
          <w:tcPr>
            <w:tcW w:w="3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15259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0E68A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4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C91D8B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8174BDE" w14:textId="77777777" w:rsidR="00E23A4E" w:rsidRDefault="00E23A4E" w:rsidP="00E23A4E">
      <w:pPr>
        <w:rPr>
          <w:rFonts w:ascii="Century Gothic" w:hAnsi="Century Gothic"/>
        </w:rPr>
      </w:pPr>
    </w:p>
    <w:p w14:paraId="3D014E4C" w14:textId="77777777" w:rsidR="00F20840" w:rsidRDefault="00F20840" w:rsidP="00E23A4E">
      <w:pPr>
        <w:rPr>
          <w:rFonts w:ascii="Century Gothic" w:hAnsi="Century Gothic"/>
        </w:rPr>
      </w:pPr>
    </w:p>
    <w:p w14:paraId="4CF88145" w14:textId="77777777" w:rsidR="00F20840" w:rsidRPr="00EB294A" w:rsidRDefault="00F20840" w:rsidP="00F20840">
      <w:pPr>
        <w:rPr>
          <w:rFonts w:ascii="Century Gothic" w:hAnsi="Century Gothic"/>
        </w:rPr>
      </w:pPr>
    </w:p>
    <w:p w14:paraId="748413AC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F20840" w:rsidRPr="005D53F7" w14:paraId="1BCDC09E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F3A500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30D99AF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7D6B8729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3326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1A4C9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E04CC3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2D2F6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122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4F2B2CB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B60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3B03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669761D0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FCF1C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9427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257DA4" w14:textId="77777777" w:rsidR="00F20840" w:rsidRDefault="00F20840" w:rsidP="00E23A4E">
      <w:pPr>
        <w:rPr>
          <w:rFonts w:ascii="Century Gothic" w:hAnsi="Century Gothic"/>
        </w:rPr>
      </w:pPr>
    </w:p>
    <w:p w14:paraId="143CC10D" w14:textId="77777777" w:rsidR="00385596" w:rsidRPr="005D53F7" w:rsidRDefault="00385596" w:rsidP="00E23A4E">
      <w:pPr>
        <w:rPr>
          <w:rFonts w:ascii="Century Gothic" w:hAnsi="Century Gothic"/>
        </w:rPr>
      </w:pPr>
    </w:p>
    <w:p w14:paraId="60C682F3" w14:textId="77777777" w:rsidR="00E23A4E" w:rsidRPr="005D53F7" w:rsidRDefault="00E23A4E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0E2A5C6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A9A956B" w14:textId="03FF0258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7630E59" w14:textId="77777777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5DA006A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28914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8FAF2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50F15C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3F212D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8A00C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C778C55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5DF5A4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595FB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9CD148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4819C8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1F2D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C1FFA39" w14:textId="77777777" w:rsidR="00B63F11" w:rsidRDefault="00B63F11" w:rsidP="00E23A4E">
      <w:pPr>
        <w:rPr>
          <w:rFonts w:ascii="Century Gothic" w:hAnsi="Century Gothic"/>
        </w:rPr>
      </w:pPr>
    </w:p>
    <w:p w14:paraId="2936143E" w14:textId="77777777" w:rsidR="00002A86" w:rsidRDefault="00002A86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B990061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7B04DCD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1A56CAB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246A2A2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AD9D168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AEC67AB" w14:textId="782486CF" w:rsidR="00002A86" w:rsidRDefault="00002A86" w:rsidP="00F2084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  <w:r w:rsidR="00E375B2"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22414E61" w14:textId="6633875D" w:rsidR="00002A86" w:rsidRPr="005D53F7" w:rsidRDefault="004C6522" w:rsidP="00B94E0C">
      <w:pPr>
        <w:pStyle w:val="Heading2"/>
      </w:pPr>
      <w:r>
        <w:lastRenderedPageBreak/>
        <w:t>Define the</w:t>
      </w:r>
      <w:r w:rsidR="00117F77">
        <w:t xml:space="preserve"> Data Structure</w:t>
      </w:r>
    </w:p>
    <w:p w14:paraId="3E689CC1" w14:textId="77777777" w:rsidR="00002A86" w:rsidRPr="005D53F7" w:rsidRDefault="00002A86" w:rsidP="00002A86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E5276D2" w14:textId="13F19E2C" w:rsidR="00002A86" w:rsidRPr="00D12DD3" w:rsidRDefault="00002A86" w:rsidP="00F26251">
      <w:pPr>
        <w:pStyle w:val="Code"/>
        <w:framePr w:wrap="around"/>
      </w:pPr>
      <w:r w:rsidRPr="00D12DD3">
        <w:t># a _________</w:t>
      </w:r>
      <w:r w:rsidRPr="00D12DD3">
        <w:rPr>
          <w:b/>
        </w:rPr>
        <w:t>Stat</w:t>
      </w:r>
      <w:r w:rsidR="00444703" w:rsidRPr="00D12DD3">
        <w:rPr>
          <w:b/>
        </w:rPr>
        <w:t xml:space="preserve">e </w:t>
      </w:r>
      <w:r w:rsidR="00444703" w:rsidRPr="00D12DD3">
        <w:t>is</w:t>
      </w:r>
      <w:r w:rsidR="00444703" w:rsidRPr="00D12DD3">
        <w:rPr>
          <w:b/>
        </w:rPr>
        <w:t xml:space="preserve"> </w:t>
      </w:r>
      <w:r w:rsidR="00444703" w:rsidRPr="00D12DD3">
        <w:t>_________________</w:t>
      </w:r>
      <w:r w:rsidRPr="00D12DD3">
        <w:t>_______</w:t>
      </w:r>
    </w:p>
    <w:p w14:paraId="5C6F5793" w14:textId="77777777" w:rsidR="00444703" w:rsidRPr="00D12DD3" w:rsidRDefault="00444703" w:rsidP="00F26251">
      <w:pPr>
        <w:pStyle w:val="Code"/>
        <w:framePr w:wrap="around"/>
      </w:pPr>
    </w:p>
    <w:p w14:paraId="4CA546E8" w14:textId="77777777" w:rsidR="00002A86" w:rsidRPr="00D12DD3" w:rsidRDefault="00002A86" w:rsidP="00F26251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377F7EE" w14:textId="77777777" w:rsidR="00444703" w:rsidRPr="00D12DD3" w:rsidRDefault="00444703" w:rsidP="00F26251">
      <w:pPr>
        <w:pStyle w:val="Code"/>
        <w:framePr w:wrap="around"/>
      </w:pPr>
    </w:p>
    <w:p w14:paraId="7B9E0C57" w14:textId="24A6DDFE" w:rsidR="00002A86" w:rsidRPr="00D12DD3" w:rsidRDefault="00002A86" w:rsidP="00F26251">
      <w:pPr>
        <w:pStyle w:val="Code"/>
        <w:framePr w:wrap="around"/>
      </w:pPr>
      <w:r w:rsidRPr="00D12DD3">
        <w:t>|</w:t>
      </w:r>
      <w:r w:rsidR="00444703" w:rsidRPr="00D12DD3">
        <w:t xml:space="preserve"> </w:t>
      </w:r>
      <w:r w:rsidRPr="00D12DD3">
        <w:t>__________(_____________________________</w:t>
      </w:r>
      <w:r w:rsidR="00444703" w:rsidRPr="00D12DD3">
        <w:t>_</w:t>
      </w:r>
      <w:r w:rsidRPr="00D12DD3">
        <w:t>___</w:t>
      </w:r>
    </w:p>
    <w:p w14:paraId="4B1DA082" w14:textId="77777777" w:rsidR="00444703" w:rsidRPr="00D12DD3" w:rsidRDefault="00002A86" w:rsidP="00F26251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0EBEEB2B" w14:textId="3F8B21A8" w:rsidR="00444703" w:rsidRPr="00D12DD3" w:rsidRDefault="00444703" w:rsidP="00F26251">
      <w:pPr>
        <w:pStyle w:val="Code"/>
        <w:framePr w:wrap="around"/>
      </w:pPr>
      <w:r w:rsidRPr="00D12DD3">
        <w:t xml:space="preserve">          </w:t>
      </w:r>
      <w:r w:rsidR="00E375B2" w:rsidRPr="00D12DD3">
        <w:t xml:space="preserve">   </w:t>
      </w:r>
      <w:r w:rsidRPr="00D12DD3">
        <w:t>_____________________________</w:t>
      </w:r>
      <w:r w:rsidR="00002A86" w:rsidRPr="00D12DD3">
        <w:t>____</w:t>
      </w:r>
      <w:r w:rsidRPr="00D12DD3">
        <w:t xml:space="preserve"> </w:t>
      </w:r>
    </w:p>
    <w:p w14:paraId="27A02575" w14:textId="77777777" w:rsidR="00444703" w:rsidRPr="00D12DD3" w:rsidRDefault="00444703" w:rsidP="00F26251">
      <w:pPr>
        <w:pStyle w:val="Code"/>
        <w:framePr w:wrap="around"/>
      </w:pPr>
    </w:p>
    <w:p w14:paraId="4BD39318" w14:textId="47E1FABF" w:rsidR="00444703" w:rsidRPr="00D12DD3" w:rsidRDefault="00444703" w:rsidP="00F26251">
      <w:pPr>
        <w:pStyle w:val="Code"/>
        <w:framePr w:wrap="around"/>
      </w:pPr>
      <w:r w:rsidRPr="00D12DD3">
        <w:t xml:space="preserve">         </w:t>
      </w:r>
      <w:r w:rsidR="00E375B2" w:rsidRPr="00D12DD3">
        <w:t xml:space="preserve"> </w:t>
      </w:r>
      <w:r w:rsidR="006C7C54">
        <w:t xml:space="preserve">   </w:t>
      </w:r>
      <w:r w:rsidRPr="00D12DD3">
        <w:t>_________________________________</w:t>
      </w:r>
    </w:p>
    <w:p w14:paraId="794C728B" w14:textId="309F1298" w:rsidR="00002A86" w:rsidRPr="00D12DD3" w:rsidRDefault="00002A86" w:rsidP="00F26251">
      <w:pPr>
        <w:pStyle w:val="Code"/>
        <w:framePr w:wrap="around"/>
      </w:pPr>
    </w:p>
    <w:p w14:paraId="353080C3" w14:textId="435D55B7" w:rsidR="00002A86" w:rsidRPr="00D12DD3" w:rsidRDefault="00444703" w:rsidP="00F26251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</w:t>
      </w:r>
      <w:r w:rsidR="00002A86" w:rsidRPr="00D12DD3">
        <w:t>__________________________</w:t>
      </w:r>
      <w:r w:rsidRPr="00D12DD3">
        <w:t>_____</w:t>
      </w:r>
      <w:r w:rsidR="00002A86" w:rsidRPr="00D12DD3">
        <w:t>)</w:t>
      </w:r>
    </w:p>
    <w:p w14:paraId="20C87CE1" w14:textId="77777777" w:rsidR="00002A86" w:rsidRPr="00D12DD3" w:rsidRDefault="00002A86" w:rsidP="00F26251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466B7484" w14:textId="77777777" w:rsidR="00002A86" w:rsidRPr="005D53F7" w:rsidRDefault="00002A86" w:rsidP="00002A86">
      <w:pPr>
        <w:ind w:left="-1080" w:firstLine="1080"/>
        <w:rPr>
          <w:rFonts w:ascii="Century Gothic" w:hAnsi="Century Gothic"/>
        </w:rPr>
      </w:pPr>
    </w:p>
    <w:p w14:paraId="2361CF4F" w14:textId="2FA0A51B" w:rsidR="00002A86" w:rsidRDefault="00002A86" w:rsidP="00B94E0C">
      <w:pPr>
        <w:pStyle w:val="Heading2"/>
      </w:pPr>
      <w:r w:rsidRPr="005D53F7">
        <w:t xml:space="preserve">Make </w:t>
      </w:r>
      <w:r w:rsidR="00444703"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0EACAE2" w14:textId="77777777" w:rsidR="00444703" w:rsidRPr="005D53F7" w:rsidRDefault="00444703" w:rsidP="00002A86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7A5ADDFE" w14:textId="658EA815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67F94D2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B034061" w14:textId="3C69D7DD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577CFDC6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C97A52" w14:textId="467E25EC" w:rsidR="00002A86" w:rsidRPr="005D53F7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D69CB0" w14:textId="193052D2" w:rsidR="00F228F9" w:rsidRPr="00002A86" w:rsidRDefault="00002A86" w:rsidP="00002A86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1A289D" w14:textId="0710B668" w:rsidR="00910DC1" w:rsidRPr="002D03AF" w:rsidRDefault="00D721B9" w:rsidP="00B94E0C">
      <w:pPr>
        <w:pStyle w:val="Heading1"/>
      </w:pPr>
      <w:r>
        <w:lastRenderedPageBreak/>
        <w:t xml:space="preserve">Word Problem: </w:t>
      </w:r>
      <w:r w:rsidR="002D03AF" w:rsidRPr="002D03AF">
        <w:t>draw-state</w:t>
      </w:r>
    </w:p>
    <w:p w14:paraId="277CBFFA" w14:textId="5A8A051C" w:rsidR="00910DC1" w:rsidRDefault="00910DC1" w:rsidP="00910DC1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002A86">
        <w:rPr>
          <w:rFonts w:ascii="Century Gothic" w:hAnsi="Century Gothic" w:cs="Trebuchet MS"/>
          <w:i/>
          <w:sz w:val="28"/>
          <w:szCs w:val="28"/>
        </w:rPr>
        <w:t>draw-state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</w:t>
      </w:r>
      <w:r w:rsidR="00002A86">
        <w:rPr>
          <w:rFonts w:ascii="Century Gothic" w:hAnsi="Century Gothic" w:cs="Trebuchet MS"/>
          <w:sz w:val="28"/>
          <w:szCs w:val="28"/>
        </w:rPr>
        <w:t xml:space="preserve">n image </w:t>
      </w:r>
      <w:proofErr w:type="gramStart"/>
      <w:r w:rsidR="00002A86">
        <w:rPr>
          <w:rFonts w:ascii="Century Gothic" w:hAnsi="Century Gothic" w:cs="Trebuchet MS"/>
          <w:sz w:val="28"/>
          <w:szCs w:val="28"/>
        </w:rPr>
        <w:t>In</w:t>
      </w:r>
      <w:proofErr w:type="gramEnd"/>
      <w:r w:rsidR="00002A86">
        <w:rPr>
          <w:rFonts w:ascii="Century Gothic" w:hAnsi="Century Gothic" w:cs="Trebuchet MS"/>
          <w:sz w:val="28"/>
          <w:szCs w:val="28"/>
        </w:rPr>
        <w:t xml:space="preserve"> which the sun (a circle) appears at the position given in the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>.</w:t>
      </w:r>
      <w:r w:rsidR="00002A86">
        <w:rPr>
          <w:rFonts w:ascii="Century Gothic" w:hAnsi="Century Gothic" w:cs="Trebuchet MS"/>
          <w:sz w:val="28"/>
          <w:szCs w:val="28"/>
        </w:rPr>
        <w:t xml:space="preserve"> The sun should be behind the horizon </w:t>
      </w:r>
      <w:r w:rsidR="00444703">
        <w:rPr>
          <w:rFonts w:ascii="Century Gothic" w:hAnsi="Century Gothic" w:cs="Trebuchet MS"/>
          <w:sz w:val="28"/>
          <w:szCs w:val="28"/>
        </w:rPr>
        <w:t xml:space="preserve">(the ground) </w:t>
      </w:r>
      <w:r w:rsidR="00002A86">
        <w:rPr>
          <w:rFonts w:ascii="Century Gothic" w:hAnsi="Century Gothic" w:cs="Trebuchet MS"/>
          <w:sz w:val="28"/>
          <w:szCs w:val="28"/>
        </w:rPr>
        <w:t>once it is low in the sky.</w:t>
      </w:r>
    </w:p>
    <w:p w14:paraId="48518D0B" w14:textId="77777777" w:rsidR="00910DC1" w:rsidRPr="00F10C97" w:rsidRDefault="00910DC1" w:rsidP="00B94E0C">
      <w:pPr>
        <w:pStyle w:val="Heading2"/>
        <w:rPr>
          <w:rFonts w:cs="Trebuchet MS"/>
        </w:rPr>
      </w:pPr>
      <w:proofErr w:type="spellStart"/>
      <w:r w:rsidRPr="00F10C97">
        <w:t>Contract+Purpose</w:t>
      </w:r>
      <w:proofErr w:type="spellEnd"/>
      <w:r w:rsidRPr="00F10C97">
        <w:t xml:space="preserve"> Statement</w:t>
      </w:r>
    </w:p>
    <w:p w14:paraId="7B9CBB61" w14:textId="77777777" w:rsidR="00910DC1" w:rsidRDefault="00910DC1" w:rsidP="00910DC1">
      <w:pPr>
        <w:rPr>
          <w:rFonts w:ascii="Trebuchet MS" w:hAnsi="Trebuchet MS" w:cs="Trebuchet MS"/>
          <w:sz w:val="22"/>
          <w:szCs w:val="22"/>
        </w:rPr>
      </w:pPr>
    </w:p>
    <w:p w14:paraId="46CD7704" w14:textId="7EDAE8A0" w:rsidR="00910DC1" w:rsidRPr="00D12DD3" w:rsidRDefault="00910DC1" w:rsidP="00F26251">
      <w:pPr>
        <w:pStyle w:val="Code"/>
        <w:framePr w:wrap="around"/>
      </w:pPr>
      <w:r w:rsidRPr="00D12DD3">
        <w:t xml:space="preserve"># </w:t>
      </w:r>
      <w:r w:rsidR="00A64AD5">
        <w:t>draw-s</w:t>
      </w:r>
      <w:r w:rsidR="002D03AF" w:rsidRPr="00D12DD3">
        <w:t>tate</w:t>
      </w:r>
      <w:r w:rsidRPr="00D12DD3">
        <w:t xml:space="preserve"> : ______________</w:t>
      </w:r>
      <w:r w:rsidR="00D12DD3">
        <w:t>__________</w:t>
      </w:r>
      <w:r w:rsidRPr="00D12DD3">
        <w:t xml:space="preserve"> </w:t>
      </w:r>
      <w:r w:rsidR="002D03AF" w:rsidRPr="00D12DD3">
        <w:sym w:font="Wingdings" w:char="F0E0"/>
      </w:r>
      <w:r w:rsidRPr="00D12DD3">
        <w:t xml:space="preserve"> </w:t>
      </w:r>
      <w:r w:rsidR="002D03AF" w:rsidRPr="00D12DD3">
        <w:t>Image</w:t>
      </w:r>
    </w:p>
    <w:p w14:paraId="535BBB2E" w14:textId="77777777" w:rsidR="00910DC1" w:rsidRPr="00776AA6" w:rsidRDefault="00910DC1" w:rsidP="00910DC1">
      <w:pPr>
        <w:rPr>
          <w:rFonts w:ascii="Courier New" w:hAnsi="Courier New" w:cs="Courier New"/>
          <w:sz w:val="22"/>
          <w:szCs w:val="22"/>
        </w:rPr>
      </w:pPr>
    </w:p>
    <w:p w14:paraId="0128AEAE" w14:textId="77777777" w:rsidR="00910DC1" w:rsidRDefault="00910DC1" w:rsidP="00910DC1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D4983EE" w14:textId="77777777" w:rsidR="007C661D" w:rsidRPr="00776AA6" w:rsidRDefault="007C661D" w:rsidP="00910DC1">
      <w:pPr>
        <w:rPr>
          <w:rFonts w:ascii="Courier New" w:hAnsi="Courier New" w:cs="Courier New"/>
          <w:sz w:val="18"/>
          <w:szCs w:val="22"/>
        </w:rPr>
      </w:pPr>
    </w:p>
    <w:p w14:paraId="10C1E9F5" w14:textId="44255A06" w:rsidR="00910DC1" w:rsidRPr="00F10C97" w:rsidRDefault="002D03AF" w:rsidP="00B94E0C">
      <w:pPr>
        <w:pStyle w:val="Heading2"/>
        <w:rPr>
          <w:rFonts w:cs="Trebuchet MS"/>
        </w:rPr>
      </w:pPr>
      <w:r w:rsidRPr="00F10C97">
        <w:t>Write an expre</w:t>
      </w:r>
      <w:r w:rsidR="00F10C97" w:rsidRPr="00F10C97">
        <w:t xml:space="preserve">ssion for each piece </w:t>
      </w:r>
      <w:r w:rsidRPr="00F10C97">
        <w:t>of your final image</w:t>
      </w:r>
    </w:p>
    <w:p w14:paraId="5FCC6B40" w14:textId="582E2FC6" w:rsidR="00444703" w:rsidRDefault="00444703" w:rsidP="00444703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986"/>
        <w:gridCol w:w="8112"/>
      </w:tblGrid>
      <w:tr w:rsidR="002D03AF" w14:paraId="460CEEF6" w14:textId="77777777" w:rsidTr="00D76131">
        <w:tc>
          <w:tcPr>
            <w:tcW w:w="1986" w:type="dxa"/>
          </w:tcPr>
          <w:p w14:paraId="05A2FED1" w14:textId="10059343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UN =</w:t>
            </w:r>
          </w:p>
        </w:tc>
        <w:tc>
          <w:tcPr>
            <w:tcW w:w="8112" w:type="dxa"/>
          </w:tcPr>
          <w:p w14:paraId="591642C9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21FD8F6E" w14:textId="77777777" w:rsidTr="00D76131">
        <w:tc>
          <w:tcPr>
            <w:tcW w:w="1986" w:type="dxa"/>
          </w:tcPr>
          <w:p w14:paraId="79383A51" w14:textId="60222FB9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G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ROUND =</w:t>
            </w:r>
          </w:p>
        </w:tc>
        <w:tc>
          <w:tcPr>
            <w:tcW w:w="8112" w:type="dxa"/>
          </w:tcPr>
          <w:p w14:paraId="7D22254A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761131CA" w14:textId="77777777" w:rsidTr="00D76131">
        <w:tc>
          <w:tcPr>
            <w:tcW w:w="1986" w:type="dxa"/>
          </w:tcPr>
          <w:p w14:paraId="17743911" w14:textId="7103D914" w:rsidR="002D03AF" w:rsidRPr="002D03AF" w:rsidRDefault="00D76131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>
              <w:rPr>
                <w:rFonts w:ascii="Century Gothic" w:hAnsi="Century Gothic" w:cs="Courier New"/>
                <w:sz w:val="32"/>
                <w:szCs w:val="32"/>
              </w:rPr>
              <w:t>SKY =</w:t>
            </w:r>
          </w:p>
        </w:tc>
        <w:tc>
          <w:tcPr>
            <w:tcW w:w="8112" w:type="dxa"/>
          </w:tcPr>
          <w:p w14:paraId="60BE0D4D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359E89D4" w14:textId="5C895974" w:rsidR="00910DC1" w:rsidRPr="00776AA6" w:rsidRDefault="00910DC1" w:rsidP="00910DC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E1A4D74" w14:textId="5CA8D5F9" w:rsidR="00910DC1" w:rsidRPr="00F10C97" w:rsidRDefault="00F10C97" w:rsidP="00B94E0C">
      <w:pPr>
        <w:pStyle w:val="Heading2"/>
      </w:pPr>
      <w:r w:rsidRPr="00F10C97">
        <w:t>Write the draw-state function, using put-image to combine your pieces</w:t>
      </w:r>
    </w:p>
    <w:p w14:paraId="6F6CF583" w14:textId="77777777" w:rsidR="00910DC1" w:rsidRDefault="00910DC1" w:rsidP="00910DC1">
      <w:pPr>
        <w:rPr>
          <w:rFonts w:ascii="Courier New" w:hAnsi="Courier New" w:cs="Courier New"/>
          <w:sz w:val="28"/>
          <w:szCs w:val="28"/>
        </w:rPr>
      </w:pPr>
    </w:p>
    <w:p w14:paraId="71B5F3C0" w14:textId="77777777" w:rsidR="00117F77" w:rsidRDefault="00117F77" w:rsidP="00910DC1">
      <w:pPr>
        <w:rPr>
          <w:rFonts w:ascii="Courier New" w:hAnsi="Courier New" w:cs="Courier New"/>
          <w:sz w:val="28"/>
          <w:szCs w:val="28"/>
        </w:rPr>
      </w:pPr>
    </w:p>
    <w:p w14:paraId="42139A66" w14:textId="77777777" w:rsidR="00910DC1" w:rsidRPr="00D12DD3" w:rsidRDefault="00910DC1" w:rsidP="00F26251">
      <w:pPr>
        <w:pStyle w:val="Code"/>
        <w:framePr w:wrap="around"/>
      </w:pPr>
      <w:r w:rsidRPr="00D12DD3">
        <w:t>fun  ___________________(__________________) :</w:t>
      </w:r>
    </w:p>
    <w:p w14:paraId="051725FB" w14:textId="77777777" w:rsidR="00910DC1" w:rsidRDefault="00910DC1" w:rsidP="00910DC1">
      <w:pPr>
        <w:rPr>
          <w:rFonts w:ascii="Trebuchet MS" w:hAnsi="Trebuchet MS" w:cs="Trebuchet MS"/>
          <w:sz w:val="28"/>
        </w:rPr>
      </w:pPr>
    </w:p>
    <w:p w14:paraId="6242336D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  </w:t>
      </w: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61A25B30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0494F9DD" w14:textId="20BBD9E1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0D697B3E" w14:textId="77777777" w:rsidR="00117F77" w:rsidRDefault="00117F77" w:rsidP="00117F77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223BD589" w14:textId="1700DE36" w:rsidR="007C661D" w:rsidRDefault="00117F77" w:rsidP="007C661D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71637864" w14:textId="77777777" w:rsidR="007C661D" w:rsidRDefault="007C661D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</w:p>
    <w:p w14:paraId="7D8DA2B1" w14:textId="22A9BC83" w:rsidR="00002A86" w:rsidRDefault="00910DC1" w:rsidP="00F26251">
      <w:pPr>
        <w:pStyle w:val="Code"/>
        <w:framePr w:wrap="around"/>
        <w:rPr>
          <w:rFonts w:ascii="Century Gothic" w:hAnsi="Century Gothic"/>
        </w:rPr>
      </w:pPr>
      <w:r w:rsidRPr="00D12DD3">
        <w:t>end</w:t>
      </w:r>
      <w:r w:rsidR="00002A86" w:rsidRPr="00D12DD3">
        <w:rPr>
          <w:rFonts w:ascii="Century Gothic" w:hAnsi="Century Gothic"/>
        </w:rPr>
        <w:br w:type="page"/>
      </w:r>
    </w:p>
    <w:p w14:paraId="0184274F" w14:textId="77777777" w:rsidR="007C661D" w:rsidRPr="00D12DD3" w:rsidRDefault="007C661D" w:rsidP="00F26251">
      <w:pPr>
        <w:pStyle w:val="Code"/>
        <w:framePr w:wrap="around"/>
      </w:pPr>
    </w:p>
    <w:p w14:paraId="258F15F1" w14:textId="77777777" w:rsidR="007C661D" w:rsidRDefault="007C661D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rPr>
          <w:szCs w:val="40"/>
        </w:rPr>
        <w:br w:type="page"/>
      </w:r>
    </w:p>
    <w:p w14:paraId="733462F4" w14:textId="13E0B872" w:rsidR="00781D9F" w:rsidRPr="0047112A" w:rsidRDefault="00781D9F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next-state-tick</w:t>
      </w:r>
    </w:p>
    <w:p w14:paraId="1F78CDDA" w14:textId="77777777" w:rsidR="00781D9F" w:rsidRDefault="00781D9F" w:rsidP="00781D9F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next-state-tick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 xml:space="preserve">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 in which the new x-coordinate is 8 pixels larger than in the given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 and the y-coordinate is 4 pixels smaller than in the given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>.</w:t>
      </w:r>
    </w:p>
    <w:p w14:paraId="1257BCD7" w14:textId="77777777" w:rsidR="00781D9F" w:rsidRPr="006818F1" w:rsidRDefault="00781D9F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4AF4522E" w14:textId="77777777" w:rsidR="00781D9F" w:rsidRDefault="00781D9F" w:rsidP="00781D9F">
      <w:pPr>
        <w:rPr>
          <w:rFonts w:ascii="Trebuchet MS" w:hAnsi="Trebuchet MS" w:cs="Trebuchet MS"/>
          <w:sz w:val="22"/>
          <w:szCs w:val="22"/>
        </w:rPr>
      </w:pPr>
    </w:p>
    <w:p w14:paraId="1A0192E5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96D090C" w14:textId="77777777" w:rsidR="00781D9F" w:rsidRPr="00776AA6" w:rsidRDefault="00781D9F" w:rsidP="00781D9F">
      <w:pPr>
        <w:rPr>
          <w:rFonts w:ascii="Courier New" w:hAnsi="Courier New" w:cs="Courier New"/>
          <w:sz w:val="22"/>
          <w:szCs w:val="22"/>
        </w:rPr>
      </w:pPr>
    </w:p>
    <w:p w14:paraId="7700F17D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3D4A55" w14:textId="77777777" w:rsidR="00781D9F" w:rsidRPr="00776AA6" w:rsidRDefault="00781D9F" w:rsidP="00781D9F">
      <w:pPr>
        <w:rPr>
          <w:rFonts w:ascii="Courier New" w:hAnsi="Courier New" w:cs="Courier New"/>
          <w:sz w:val="18"/>
          <w:szCs w:val="22"/>
        </w:rPr>
      </w:pPr>
    </w:p>
    <w:p w14:paraId="1C599DE3" w14:textId="77777777" w:rsidR="00781D9F" w:rsidRPr="00A01FC5" w:rsidRDefault="00781D9F" w:rsidP="00B94E0C">
      <w:pPr>
        <w:pStyle w:val="Heading2"/>
        <w:rPr>
          <w:rFonts w:cs="Trebuchet MS"/>
        </w:rPr>
      </w:pPr>
      <w:r w:rsidRPr="006818F1">
        <w:t>Give Examples</w:t>
      </w:r>
    </w:p>
    <w:p w14:paraId="350ABC72" w14:textId="77777777" w:rsidR="00781D9F" w:rsidRPr="006818F1" w:rsidRDefault="00781D9F" w:rsidP="00781D9F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77EC36FB" w14:textId="77777777" w:rsidR="00781D9F" w:rsidRDefault="00781D9F" w:rsidP="00781D9F">
      <w:pPr>
        <w:rPr>
          <w:rFonts w:ascii="Courier" w:hAnsi="Courier" w:cs="Courier"/>
          <w:sz w:val="22"/>
          <w:szCs w:val="22"/>
        </w:rPr>
      </w:pPr>
    </w:p>
    <w:p w14:paraId="3C0625A8" w14:textId="77777777" w:rsidR="00781D9F" w:rsidRPr="002C6F24" w:rsidRDefault="00781D9F" w:rsidP="00781D9F">
      <w:pPr>
        <w:pStyle w:val="Code"/>
        <w:framePr w:wrap="around"/>
      </w:pPr>
      <w:r w:rsidRPr="002C6F24">
        <w:t>examples:</w:t>
      </w:r>
    </w:p>
    <w:p w14:paraId="52DF7C37" w14:textId="4D0C3B67" w:rsidR="00781D9F" w:rsidRDefault="00781D9F" w:rsidP="00781D9F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62AD302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91E4BA0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0A47F6B8" w14:textId="2EECC9F3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5D0B029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3202DB07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329975FC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4450013D" w14:textId="40B6C415" w:rsidR="00781D9F" w:rsidRDefault="00781D9F" w:rsidP="00781D9F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4C4C5FF2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29099823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01E4CA8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556FAFFB" w14:textId="35816970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8BF2034" w14:textId="77777777" w:rsidR="00781D9F" w:rsidRDefault="00781D9F" w:rsidP="00781D9F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17433393" w14:textId="77777777" w:rsidR="00781D9F" w:rsidRDefault="00781D9F" w:rsidP="00781D9F">
      <w:pPr>
        <w:pStyle w:val="Code"/>
        <w:framePr w:wrap="around"/>
      </w:pPr>
      <w:r w:rsidRPr="002C6F24">
        <w:t>end</w:t>
      </w:r>
    </w:p>
    <w:p w14:paraId="081E493A" w14:textId="77777777" w:rsidR="00781D9F" w:rsidRPr="002C6F24" w:rsidRDefault="00781D9F" w:rsidP="00781D9F">
      <w:pPr>
        <w:rPr>
          <w:rFonts w:ascii="Courier New" w:hAnsi="Courier New" w:cs="Courier New"/>
          <w:sz w:val="36"/>
          <w:szCs w:val="36"/>
        </w:rPr>
      </w:pPr>
    </w:p>
    <w:p w14:paraId="0CEBD9BD" w14:textId="77777777" w:rsidR="00781D9F" w:rsidRPr="006818F1" w:rsidRDefault="00781D9F" w:rsidP="00B94E0C">
      <w:pPr>
        <w:pStyle w:val="Heading2"/>
      </w:pPr>
      <w:r w:rsidRPr="006818F1">
        <w:t xml:space="preserve">Function </w:t>
      </w:r>
    </w:p>
    <w:p w14:paraId="4F0CECD2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3DE600DE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3BBC108D" w14:textId="77777777" w:rsidR="00781D9F" w:rsidRDefault="00781D9F" w:rsidP="00781D9F">
      <w:pPr>
        <w:pStyle w:val="NormalBullet"/>
        <w:numPr>
          <w:ilvl w:val="0"/>
          <w:numId w:val="0"/>
        </w:numPr>
      </w:pPr>
    </w:p>
    <w:p w14:paraId="38D3CB23" w14:textId="77777777" w:rsidR="00781D9F" w:rsidRDefault="00781D9F" w:rsidP="00781D9F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3024D65B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10403655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0A71031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2C915E21" w14:textId="77777777" w:rsidR="00781D9F" w:rsidRDefault="00781D9F" w:rsidP="00781D9F">
      <w:pPr>
        <w:rPr>
          <w:smallCaps/>
          <w:color w:val="FFFFFF"/>
          <w:sz w:val="36"/>
          <w:szCs w:val="28"/>
        </w:rPr>
      </w:pPr>
    </w:p>
    <w:p w14:paraId="5FD4F5B9" w14:textId="77777777" w:rsidR="00781D9F" w:rsidRPr="002C6F24" w:rsidRDefault="00781D9F" w:rsidP="00781D9F">
      <w:pPr>
        <w:pStyle w:val="Code"/>
        <w:framePr w:wrap="around"/>
      </w:pPr>
      <w:r w:rsidRPr="002C6F24">
        <w:t>end</w:t>
      </w:r>
    </w:p>
    <w:p w14:paraId="07E39CF7" w14:textId="77777777" w:rsidR="00781D9F" w:rsidRDefault="00781D9F" w:rsidP="00781D9F"/>
    <w:p w14:paraId="420972A4" w14:textId="77777777" w:rsidR="00781D9F" w:rsidRDefault="00781D9F" w:rsidP="00781D9F"/>
    <w:p w14:paraId="7F7FDF48" w14:textId="77777777" w:rsidR="00781D9F" w:rsidRDefault="00781D9F" w:rsidP="00781D9F"/>
    <w:p w14:paraId="5D5F3992" w14:textId="77777777" w:rsidR="00AA1358" w:rsidRDefault="00AA1358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</w:rPr>
        <w:br w:type="page"/>
      </w:r>
    </w:p>
    <w:p w14:paraId="49EFE24A" w14:textId="428E78EB" w:rsidR="00AA1358" w:rsidRDefault="00AA1358" w:rsidP="00B94E0C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12C9131E" w14:textId="77777777" w:rsidR="00AA1358" w:rsidRPr="00E375B2" w:rsidRDefault="00AA1358" w:rsidP="00AA1358"/>
    <w:p w14:paraId="46EF1E65" w14:textId="77777777" w:rsidR="00AA1358" w:rsidRPr="005D53F7" w:rsidRDefault="00AA1358" w:rsidP="00B94E0C">
      <w:pPr>
        <w:pStyle w:val="Heading2"/>
      </w:pPr>
      <w:r w:rsidRPr="005D53F7">
        <w:t>Draw a sketch for three distinct moments of the animation</w:t>
      </w:r>
    </w:p>
    <w:p w14:paraId="5E6DE0E1" w14:textId="77777777" w:rsidR="00AA1358" w:rsidRPr="005D53F7" w:rsidRDefault="00AA1358" w:rsidP="00AA1358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315C759D" w14:textId="77777777" w:rsidTr="00F45B56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38590FED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4BC4B80F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54D603CB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9953C68" w14:textId="77777777" w:rsidTr="00F45B56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18CCF8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7C2421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82DE42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2C549F66" w14:textId="77777777" w:rsidR="00F20840" w:rsidRPr="00EB294A" w:rsidRDefault="00F20840" w:rsidP="00F20840">
      <w:pPr>
        <w:rPr>
          <w:rFonts w:ascii="Century Gothic" w:hAnsi="Century Gothic"/>
        </w:rPr>
      </w:pPr>
    </w:p>
    <w:p w14:paraId="4573CA9F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4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0"/>
      </w:tblGrid>
      <w:tr w:rsidR="00F20840" w:rsidRPr="005D53F7" w14:paraId="4448974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63102F1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14A8E7A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0966536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DFE75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AD4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545D072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9D42F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DD3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5E8FF3FD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A668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C1CF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2A39AAF3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901D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699D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4D66832" w14:textId="77777777" w:rsidR="00AA1358" w:rsidRPr="005D53F7" w:rsidRDefault="00AA1358" w:rsidP="00AA1358">
      <w:pPr>
        <w:rPr>
          <w:rFonts w:ascii="Century Gothic" w:hAnsi="Century Gothic"/>
        </w:rPr>
      </w:pPr>
    </w:p>
    <w:p w14:paraId="5067FE0F" w14:textId="77777777" w:rsidR="00AA1358" w:rsidRPr="005D53F7" w:rsidRDefault="00AA1358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F45B56" w:rsidRPr="005D53F7" w14:paraId="57FFB7C4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08A729F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1A5C0A31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F45B56" w:rsidRPr="005D53F7" w14:paraId="40CBF260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39BC5D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BED50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69D0B9F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E1E5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E1AA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3C37F53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A9E49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7056E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7135BF5F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66DC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D8936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5FB88C9" w14:textId="77777777" w:rsidR="00AA1358" w:rsidRDefault="00AA1358" w:rsidP="00AA1358">
      <w:pPr>
        <w:rPr>
          <w:rFonts w:ascii="Century Gothic" w:hAnsi="Century Gothic"/>
        </w:rPr>
      </w:pPr>
    </w:p>
    <w:p w14:paraId="0DBB68CE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9B05BE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DC1DE0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6F356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60136C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D5E4C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B5D99A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0D69D97E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30C96382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38FB3690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868FEF8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0F0A1C9B" w14:textId="77777777" w:rsidR="00AA1358" w:rsidRPr="00D12DD3" w:rsidRDefault="00AA1358" w:rsidP="00AA1358">
      <w:pPr>
        <w:pStyle w:val="Code"/>
        <w:framePr w:wrap="around"/>
      </w:pPr>
    </w:p>
    <w:p w14:paraId="11F815BE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566CCAC" w14:textId="77777777" w:rsidR="00AA1358" w:rsidRPr="00D12DD3" w:rsidRDefault="00AA1358" w:rsidP="00AA1358">
      <w:pPr>
        <w:pStyle w:val="Code"/>
        <w:framePr w:wrap="around"/>
      </w:pPr>
    </w:p>
    <w:p w14:paraId="03C6DA9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7EBCD9A6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2DF6ACB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6B4DBD2D" w14:textId="77777777" w:rsidR="00AA1358" w:rsidRPr="00D12DD3" w:rsidRDefault="00AA1358" w:rsidP="00AA1358">
      <w:pPr>
        <w:pStyle w:val="Code"/>
        <w:framePr w:wrap="around"/>
      </w:pPr>
    </w:p>
    <w:p w14:paraId="205F647B" w14:textId="35396ABA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069E835A" w14:textId="77777777" w:rsidR="00AA1358" w:rsidRPr="00D12DD3" w:rsidRDefault="00AA1358" w:rsidP="00AA1358">
      <w:pPr>
        <w:pStyle w:val="Code"/>
        <w:framePr w:wrap="around"/>
      </w:pPr>
    </w:p>
    <w:p w14:paraId="0A21BDCF" w14:textId="76C03C9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B7B64D2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57D7B616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0971561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C01747E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3EDEFD6F" w14:textId="38B42682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AD683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84A8A1" w14:textId="1F0C35F5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7A45F25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86FDDBB" w14:textId="4359BEC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B50092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</w:p>
    <w:p w14:paraId="49DBA5C6" w14:textId="0A736C6F" w:rsidR="00AA1358" w:rsidRPr="005D53F7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color w:val="000000"/>
          <w:sz w:val="28"/>
          <w:szCs w:val="28"/>
        </w:rPr>
        <w:br w:type="page"/>
      </w:r>
    </w:p>
    <w:p w14:paraId="5BDFE8F4" w14:textId="77777777" w:rsidR="001A3B90" w:rsidRDefault="001A3B90" w:rsidP="001A3B90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37F8C716" w14:textId="77777777" w:rsidR="001A3B90" w:rsidRPr="00E375B2" w:rsidRDefault="001A3B90" w:rsidP="001A3B90"/>
    <w:p w14:paraId="5DFA66CA" w14:textId="77777777" w:rsidR="001A3B90" w:rsidRPr="005D53F7" w:rsidRDefault="001A3B90" w:rsidP="001A3B90">
      <w:pPr>
        <w:pStyle w:val="Heading2"/>
      </w:pPr>
      <w:r w:rsidRPr="005D53F7">
        <w:t>Draw a sketch for three distinct moments of the animation</w:t>
      </w:r>
    </w:p>
    <w:p w14:paraId="6A463E61" w14:textId="77777777" w:rsidR="001A3B90" w:rsidRPr="005D53F7" w:rsidRDefault="001A3B90" w:rsidP="001A3B90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1A3B90" w:rsidRPr="005D53F7" w14:paraId="2951D0BC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23D3F7C4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5D4DC98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221F6426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1A3B90" w:rsidRPr="00EB294A" w14:paraId="653FDCF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18859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8A630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C297A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15FE2D4" w14:textId="77777777" w:rsidR="00F20840" w:rsidRPr="00EB294A" w:rsidRDefault="00F20840" w:rsidP="00F20840">
      <w:pPr>
        <w:rPr>
          <w:rFonts w:ascii="Century Gothic" w:hAnsi="Century Gothic"/>
        </w:rPr>
      </w:pPr>
    </w:p>
    <w:p w14:paraId="0B6939D5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676936D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EDC62E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7CB903C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6F0EF2F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69EFA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AFA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A75764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8B07A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269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1CD4A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6ADF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C13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DE0F0D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B05FC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632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984B509" w14:textId="77777777" w:rsidR="00E57E3B" w:rsidRDefault="00E57E3B" w:rsidP="00E57E3B">
      <w:pPr>
        <w:rPr>
          <w:rFonts w:ascii="Century Gothic" w:hAnsi="Century Gothic"/>
        </w:rPr>
      </w:pPr>
    </w:p>
    <w:p w14:paraId="6321EBF1" w14:textId="77777777" w:rsidR="00E57E3B" w:rsidRPr="005D53F7" w:rsidRDefault="00E57E3B" w:rsidP="00E57E3B">
      <w:pPr>
        <w:rPr>
          <w:rFonts w:ascii="Century Gothic" w:hAnsi="Century Gothic"/>
        </w:rPr>
      </w:pPr>
    </w:p>
    <w:p w14:paraId="276555F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7482A6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9ECCC6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822BA0B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DAD874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FE5F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738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1ED8C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2BE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75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336161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703CB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6F9B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CDE251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AC7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9195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AB85180" w14:textId="77777777" w:rsidR="001A3B90" w:rsidRDefault="001A3B90" w:rsidP="001A3B90">
      <w:pPr>
        <w:rPr>
          <w:rFonts w:ascii="Century Gothic" w:hAnsi="Century Gothic"/>
        </w:rPr>
      </w:pPr>
    </w:p>
    <w:p w14:paraId="1C1B88F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627A64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7FE488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31936E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5F18666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DBDF408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B47E1AC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7715410F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056DE26D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63941A61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3C4F093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54E2279" w14:textId="77777777" w:rsidR="00AA1358" w:rsidRPr="00D12DD3" w:rsidRDefault="00AA1358" w:rsidP="00AA1358">
      <w:pPr>
        <w:pStyle w:val="Code"/>
        <w:framePr w:wrap="around"/>
      </w:pPr>
    </w:p>
    <w:p w14:paraId="518D6B73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95FFF68" w14:textId="77777777" w:rsidR="00AA1358" w:rsidRPr="00D12DD3" w:rsidRDefault="00AA1358" w:rsidP="00AA1358">
      <w:pPr>
        <w:pStyle w:val="Code"/>
        <w:framePr w:wrap="around"/>
      </w:pPr>
    </w:p>
    <w:p w14:paraId="32D61073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5941D32F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4D4F8FE2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004FBAD4" w14:textId="77777777" w:rsidR="00AA1358" w:rsidRPr="00D12DD3" w:rsidRDefault="00AA1358" w:rsidP="00AA1358">
      <w:pPr>
        <w:pStyle w:val="Code"/>
        <w:framePr w:wrap="around"/>
      </w:pPr>
    </w:p>
    <w:p w14:paraId="0DBF15CF" w14:textId="7D1DE2AF" w:rsidR="00AA1358" w:rsidRPr="00D12DD3" w:rsidRDefault="00AA1358" w:rsidP="00AA1358">
      <w:pPr>
        <w:pStyle w:val="Code"/>
        <w:framePr w:wrap="around"/>
      </w:pPr>
      <w:r w:rsidRPr="00D12DD3">
        <w:t xml:space="preserve">        </w:t>
      </w:r>
      <w:r w:rsidR="006C7C54">
        <w:t xml:space="preserve">   </w:t>
      </w:r>
      <w:r w:rsidRPr="00D12DD3">
        <w:t xml:space="preserve">  _________________________________</w:t>
      </w:r>
    </w:p>
    <w:p w14:paraId="76B461EA" w14:textId="77777777" w:rsidR="00AA1358" w:rsidRPr="00D12DD3" w:rsidRDefault="00AA1358" w:rsidP="00AA1358">
      <w:pPr>
        <w:pStyle w:val="Code"/>
        <w:framePr w:wrap="around"/>
      </w:pPr>
    </w:p>
    <w:p w14:paraId="011D53AA" w14:textId="7E8E53FF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5D1F5DF9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76502A9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1923CD3C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D854759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D0EDEEC" w14:textId="221EA01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E8AE969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294DA4" w14:textId="2FD2E64D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4594670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940E782" w14:textId="692D6C1E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9138717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76455F4" w14:textId="77777777" w:rsidR="00AA1358" w:rsidRDefault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cs="Courier New"/>
          <w:color w:val="000000"/>
          <w:sz w:val="32"/>
          <w:szCs w:val="32"/>
        </w:rPr>
        <w:br w:type="page"/>
      </w:r>
    </w:p>
    <w:p w14:paraId="4D40CE39" w14:textId="77777777" w:rsidR="00F45B56" w:rsidRDefault="00F45B56" w:rsidP="00F45B56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4A3431B4" w14:textId="77777777" w:rsidR="00F45B56" w:rsidRPr="00E375B2" w:rsidRDefault="00F45B56" w:rsidP="00F45B56"/>
    <w:p w14:paraId="4F63ADCB" w14:textId="77777777" w:rsidR="00F45B56" w:rsidRPr="005D53F7" w:rsidRDefault="00F45B56" w:rsidP="00F45B56">
      <w:pPr>
        <w:pStyle w:val="Heading2"/>
      </w:pPr>
      <w:r w:rsidRPr="005D53F7">
        <w:t>Draw a sketch for three distinct moments of the animation</w:t>
      </w:r>
    </w:p>
    <w:p w14:paraId="3E0F11B3" w14:textId="77777777" w:rsidR="00F45B56" w:rsidRPr="005D53F7" w:rsidRDefault="00F45B56" w:rsidP="00F45B56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19A9EDB2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6326C868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61E32974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62BA21A7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5172B8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079F7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3CA54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15CAEF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1C05BE" w14:textId="77777777" w:rsidR="00F20840" w:rsidRPr="00EB294A" w:rsidRDefault="00F20840" w:rsidP="00F20840">
      <w:pPr>
        <w:rPr>
          <w:rFonts w:ascii="Century Gothic" w:hAnsi="Century Gothic"/>
        </w:rPr>
      </w:pPr>
    </w:p>
    <w:p w14:paraId="01423203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1637752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854F37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3CDEA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5BEB41F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963EF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B90B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B2476F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DEB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05C5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69E38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F49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278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791346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E4C3D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8EAB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893A5DE" w14:textId="77777777" w:rsidR="00E57E3B" w:rsidRDefault="00E57E3B" w:rsidP="00E57E3B">
      <w:pPr>
        <w:rPr>
          <w:rFonts w:ascii="Century Gothic" w:hAnsi="Century Gothic"/>
        </w:rPr>
      </w:pPr>
    </w:p>
    <w:p w14:paraId="234ED858" w14:textId="77777777" w:rsidR="00E57E3B" w:rsidRPr="005D53F7" w:rsidRDefault="00E57E3B" w:rsidP="00E57E3B">
      <w:pPr>
        <w:rPr>
          <w:rFonts w:ascii="Century Gothic" w:hAnsi="Century Gothic"/>
        </w:rPr>
      </w:pPr>
    </w:p>
    <w:p w14:paraId="22CE5F45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AD00F2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2298F7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F729BC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9E9482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2BCA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C89A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5C2AA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819F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F162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A8917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137E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800E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7C7DC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E238E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D133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6C67B18" w14:textId="77777777" w:rsidR="00AA1358" w:rsidRDefault="00AA1358" w:rsidP="00AA1358">
      <w:pPr>
        <w:rPr>
          <w:rFonts w:ascii="Century Gothic" w:hAnsi="Century Gothic"/>
        </w:rPr>
      </w:pPr>
    </w:p>
    <w:p w14:paraId="176D1FD6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06B1F98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8A7F5A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E8866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1D9E3F4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F0B078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52D3B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635965C6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77A24C0C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284C5083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2B977A7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02FEEC6" w14:textId="77777777" w:rsidR="00AA1358" w:rsidRPr="00D12DD3" w:rsidRDefault="00AA1358" w:rsidP="00AA1358">
      <w:pPr>
        <w:pStyle w:val="Code"/>
        <w:framePr w:wrap="around"/>
      </w:pPr>
    </w:p>
    <w:p w14:paraId="79E8091A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55B22F4B" w14:textId="77777777" w:rsidR="00AA1358" w:rsidRPr="00D12DD3" w:rsidRDefault="00AA1358" w:rsidP="00AA1358">
      <w:pPr>
        <w:pStyle w:val="Code"/>
        <w:framePr w:wrap="around"/>
      </w:pPr>
    </w:p>
    <w:p w14:paraId="2FCD2C0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6D1F1C4D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D8D974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1BF26361" w14:textId="77777777" w:rsidR="00AA1358" w:rsidRPr="00D12DD3" w:rsidRDefault="00AA1358" w:rsidP="00AA1358">
      <w:pPr>
        <w:pStyle w:val="Code"/>
        <w:framePr w:wrap="around"/>
      </w:pPr>
    </w:p>
    <w:p w14:paraId="3CDB4420" w14:textId="7E2CAD59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42D148D5" w14:textId="77777777" w:rsidR="00AA1358" w:rsidRPr="00D12DD3" w:rsidRDefault="00AA1358" w:rsidP="00AA1358">
      <w:pPr>
        <w:pStyle w:val="Code"/>
        <w:framePr w:wrap="around"/>
      </w:pPr>
    </w:p>
    <w:p w14:paraId="71E3D89C" w14:textId="1303353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CF9D294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271065FD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3B2555C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225990D6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611622C7" w14:textId="35AF5F8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9411F9C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666C0E" w14:textId="6F6D191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6E4C1A6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89D6F34" w14:textId="7B6539B0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9A4A31" w14:textId="083FEA4A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170BBF79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089B087B" w14:textId="4D32E3B4" w:rsidR="00305B7A" w:rsidRDefault="00AA1358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722E29D0" w14:textId="77777777" w:rsidR="00DF30C5" w:rsidRDefault="00DF30C5" w:rsidP="00DF30C5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70070D64" w14:textId="77777777" w:rsidR="00DF30C5" w:rsidRPr="00E375B2" w:rsidRDefault="00DF30C5" w:rsidP="00DF30C5"/>
    <w:p w14:paraId="5999A6D8" w14:textId="77777777" w:rsidR="00DF30C5" w:rsidRPr="005D53F7" w:rsidRDefault="00DF30C5" w:rsidP="00DF30C5">
      <w:pPr>
        <w:pStyle w:val="Heading2"/>
      </w:pPr>
      <w:r w:rsidRPr="005D53F7">
        <w:t>Draw a sketch for three distinct moments of the animation</w:t>
      </w:r>
    </w:p>
    <w:p w14:paraId="76A28D7F" w14:textId="77777777" w:rsidR="00DF30C5" w:rsidRPr="005D53F7" w:rsidRDefault="00DF30C5" w:rsidP="00DF30C5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DF30C5" w:rsidRPr="005D53F7" w14:paraId="114B5567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551B49F4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2F1098F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4408665A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DF30C5" w:rsidRPr="00EB294A" w14:paraId="070A9103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8079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71387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E4F15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4554F84" w14:textId="77777777" w:rsidR="00F20840" w:rsidRPr="00EB294A" w:rsidRDefault="00F20840" w:rsidP="00F20840">
      <w:pPr>
        <w:rPr>
          <w:rFonts w:ascii="Century Gothic" w:hAnsi="Century Gothic"/>
        </w:rPr>
      </w:pPr>
    </w:p>
    <w:p w14:paraId="79643CC8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2DA162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57CC16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E14C39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103896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CF47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B278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676950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ECBD8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FE52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2D179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3F3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EAB4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E8972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EDAA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7843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A003D9F" w14:textId="77777777" w:rsidR="00E57E3B" w:rsidRDefault="00E57E3B" w:rsidP="00E57E3B">
      <w:pPr>
        <w:rPr>
          <w:rFonts w:ascii="Century Gothic" w:hAnsi="Century Gothic"/>
        </w:rPr>
      </w:pPr>
    </w:p>
    <w:p w14:paraId="1648C525" w14:textId="77777777" w:rsidR="00E57E3B" w:rsidRPr="005D53F7" w:rsidRDefault="00E57E3B" w:rsidP="00E57E3B">
      <w:pPr>
        <w:rPr>
          <w:rFonts w:ascii="Century Gothic" w:hAnsi="Century Gothic"/>
        </w:rPr>
      </w:pPr>
    </w:p>
    <w:p w14:paraId="00BFE1C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27FF7EE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C445D43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5BABD5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467AD9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B4A097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1829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752535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093BD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96FC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62FEB3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547B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8E5A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32906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0C2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24C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4CEA6FF" w14:textId="77777777" w:rsidR="00DF30C5" w:rsidRDefault="00DF30C5" w:rsidP="00DF30C5">
      <w:pPr>
        <w:rPr>
          <w:rFonts w:ascii="Century Gothic" w:hAnsi="Century Gothic"/>
        </w:rPr>
      </w:pPr>
    </w:p>
    <w:p w14:paraId="66E9615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477B1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B49848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E6D4BB0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FD7E53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4E3F26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D6E807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3A90557F" w14:textId="77777777" w:rsidR="00DF30C5" w:rsidRDefault="00DF30C5" w:rsidP="00DF30C5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4E2CB3C4" w14:textId="77777777" w:rsidR="00DF30C5" w:rsidRPr="005D53F7" w:rsidRDefault="00DF30C5" w:rsidP="00DF30C5">
      <w:pPr>
        <w:pStyle w:val="Heading2"/>
      </w:pPr>
      <w:r>
        <w:lastRenderedPageBreak/>
        <w:t>Define the Data Structure</w:t>
      </w:r>
    </w:p>
    <w:p w14:paraId="23F93CBF" w14:textId="77777777" w:rsidR="00DF30C5" w:rsidRPr="005D53F7" w:rsidRDefault="00DF30C5" w:rsidP="00DF30C5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B9C3D5C" w14:textId="77777777" w:rsidR="00DF30C5" w:rsidRPr="00D12DD3" w:rsidRDefault="00DF30C5" w:rsidP="00DF30C5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3EAC153" w14:textId="77777777" w:rsidR="00DF30C5" w:rsidRPr="00D12DD3" w:rsidRDefault="00DF30C5" w:rsidP="00DF30C5">
      <w:pPr>
        <w:pStyle w:val="Code"/>
        <w:framePr w:wrap="around"/>
      </w:pPr>
    </w:p>
    <w:p w14:paraId="00074AE6" w14:textId="77777777" w:rsidR="00DF30C5" w:rsidRPr="00D12DD3" w:rsidRDefault="00DF30C5" w:rsidP="00DF30C5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2D10072" w14:textId="77777777" w:rsidR="00DF30C5" w:rsidRPr="00D12DD3" w:rsidRDefault="00DF30C5" w:rsidP="00DF30C5">
      <w:pPr>
        <w:pStyle w:val="Code"/>
        <w:framePr w:wrap="around"/>
      </w:pPr>
    </w:p>
    <w:p w14:paraId="170AD34F" w14:textId="77777777" w:rsidR="00DF30C5" w:rsidRPr="00D12DD3" w:rsidRDefault="00DF30C5" w:rsidP="00DF30C5">
      <w:pPr>
        <w:pStyle w:val="Code"/>
        <w:framePr w:wrap="around"/>
      </w:pPr>
      <w:r w:rsidRPr="00D12DD3">
        <w:t>| __________(_________________________________</w:t>
      </w:r>
    </w:p>
    <w:p w14:paraId="1559402A" w14:textId="77777777" w:rsidR="00DF30C5" w:rsidRPr="00D12DD3" w:rsidRDefault="00DF30C5" w:rsidP="00DF30C5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BFF4328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   _________________________________ </w:t>
      </w:r>
    </w:p>
    <w:p w14:paraId="2AC01C57" w14:textId="77777777" w:rsidR="00DF30C5" w:rsidRPr="00D12DD3" w:rsidRDefault="00DF30C5" w:rsidP="00DF30C5">
      <w:pPr>
        <w:pStyle w:val="Code"/>
        <w:framePr w:wrap="around"/>
      </w:pPr>
    </w:p>
    <w:p w14:paraId="270C0209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12B6D13D" w14:textId="77777777" w:rsidR="00DF30C5" w:rsidRPr="00D12DD3" w:rsidRDefault="00DF30C5" w:rsidP="00DF30C5">
      <w:pPr>
        <w:pStyle w:val="Code"/>
        <w:framePr w:wrap="around"/>
      </w:pPr>
    </w:p>
    <w:p w14:paraId="0A85CCF5" w14:textId="77777777" w:rsidR="00DF30C5" w:rsidRPr="00D12DD3" w:rsidRDefault="00DF30C5" w:rsidP="00DF30C5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4A148488" w14:textId="77777777" w:rsidR="00DF30C5" w:rsidRPr="00D12DD3" w:rsidRDefault="00DF30C5" w:rsidP="00DF30C5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02D31B9" w14:textId="77777777" w:rsidR="00DF30C5" w:rsidRPr="005D53F7" w:rsidRDefault="00DF30C5" w:rsidP="00DF30C5">
      <w:pPr>
        <w:ind w:left="-1080" w:firstLine="1080"/>
        <w:rPr>
          <w:rFonts w:ascii="Century Gothic" w:hAnsi="Century Gothic"/>
        </w:rPr>
      </w:pPr>
    </w:p>
    <w:p w14:paraId="30D9314B" w14:textId="77777777" w:rsidR="00DF30C5" w:rsidRDefault="00DF30C5" w:rsidP="00DF30C5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744CEBC" w14:textId="77777777" w:rsidR="00DF30C5" w:rsidRPr="005D53F7" w:rsidRDefault="00DF30C5" w:rsidP="00DF30C5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5BBB686" w14:textId="73600CB8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D55FD4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6E3963D" w14:textId="6FDE0862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14079A7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2BEC931" w14:textId="46994C61" w:rsidR="00DF30C5" w:rsidRPr="005D53F7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C39021D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6212FDE8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8229801" w14:textId="5AA246F6" w:rsidR="00DF30C5" w:rsidRPr="00EB294A" w:rsidRDefault="00DF30C5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E5A6025" w14:textId="39398EEF" w:rsidR="00DF4DFB" w:rsidRPr="00C61059" w:rsidRDefault="00444703" w:rsidP="00B94E0C">
      <w:pPr>
        <w:pStyle w:val="Heading1"/>
      </w:pPr>
      <w:r>
        <w:lastRenderedPageBreak/>
        <w:t>Unit</w:t>
      </w:r>
      <w:r w:rsidR="00DF4DFB" w:rsidRPr="00C61059">
        <w:t xml:space="preserve"> </w:t>
      </w:r>
      <w:r w:rsidR="006521AF">
        <w:t>4</w:t>
      </w:r>
    </w:p>
    <w:p w14:paraId="0C2727C3" w14:textId="77777777" w:rsidR="00DF4DFB" w:rsidRDefault="00DF4DFB" w:rsidP="00DF4DFB">
      <w:pPr>
        <w:pBdr>
          <w:bottom w:val="single" w:sz="8" w:space="1" w:color="000000"/>
        </w:pBdr>
      </w:pPr>
    </w:p>
    <w:p w14:paraId="552D1FC8" w14:textId="77777777" w:rsidR="00DF4DFB" w:rsidRDefault="00DF4DFB" w:rsidP="00DF4DFB"/>
    <w:p w14:paraId="3F29217C" w14:textId="77777777" w:rsidR="00DF4DFB" w:rsidRDefault="00DF4DFB" w:rsidP="00DF4DFB">
      <w:pPr>
        <w:pBdr>
          <w:bottom w:val="single" w:sz="8" w:space="1" w:color="000000"/>
        </w:pBdr>
      </w:pPr>
    </w:p>
    <w:p w14:paraId="27F6661E" w14:textId="77777777" w:rsidR="00DF4DFB" w:rsidRDefault="00DF4DFB" w:rsidP="00DF4DFB"/>
    <w:p w14:paraId="32B85F19" w14:textId="77777777" w:rsidR="00DF4DFB" w:rsidRDefault="00DF4DFB" w:rsidP="00DF4DFB">
      <w:pPr>
        <w:pBdr>
          <w:bottom w:val="single" w:sz="8" w:space="1" w:color="000000"/>
        </w:pBdr>
      </w:pPr>
    </w:p>
    <w:p w14:paraId="6624FF85" w14:textId="77777777" w:rsidR="00DF4DFB" w:rsidRDefault="00DF4DFB" w:rsidP="00DF4DFB"/>
    <w:p w14:paraId="346B8F6C" w14:textId="77777777" w:rsidR="00DF4DFB" w:rsidRDefault="00DF4DFB" w:rsidP="00DF4DFB">
      <w:pPr>
        <w:pBdr>
          <w:bottom w:val="single" w:sz="8" w:space="1" w:color="000000"/>
        </w:pBdr>
      </w:pPr>
    </w:p>
    <w:p w14:paraId="1D69F09D" w14:textId="77777777" w:rsidR="00DF4DFB" w:rsidRDefault="00DF4DFB" w:rsidP="00DF4DFB"/>
    <w:p w14:paraId="04406A5D" w14:textId="77777777" w:rsidR="00DF4DFB" w:rsidRDefault="00DF4DFB" w:rsidP="00DF4DFB">
      <w:pPr>
        <w:pBdr>
          <w:bottom w:val="single" w:sz="8" w:space="1" w:color="000000"/>
        </w:pBdr>
      </w:pPr>
    </w:p>
    <w:p w14:paraId="363D3585" w14:textId="77777777" w:rsidR="00DF4DFB" w:rsidRDefault="00DF4DFB" w:rsidP="00DF4DFB"/>
    <w:p w14:paraId="653B10F2" w14:textId="77777777" w:rsidR="00DF4DFB" w:rsidRDefault="00DF4DFB" w:rsidP="00DF4DFB">
      <w:pPr>
        <w:pBdr>
          <w:bottom w:val="single" w:sz="8" w:space="1" w:color="000000"/>
        </w:pBdr>
      </w:pPr>
    </w:p>
    <w:p w14:paraId="260607C1" w14:textId="77777777" w:rsidR="00DF4DFB" w:rsidRDefault="00DF4DFB" w:rsidP="00DF4DFB"/>
    <w:p w14:paraId="506449E9" w14:textId="77777777" w:rsidR="00DF4DFB" w:rsidRDefault="00DF4DFB" w:rsidP="00DF4DFB">
      <w:pPr>
        <w:pBdr>
          <w:bottom w:val="single" w:sz="8" w:space="1" w:color="000000"/>
        </w:pBdr>
      </w:pPr>
    </w:p>
    <w:p w14:paraId="32743E78" w14:textId="77777777" w:rsidR="00DF4DFB" w:rsidRDefault="00DF4DFB" w:rsidP="00DF4DFB"/>
    <w:p w14:paraId="308D5EBB" w14:textId="77777777" w:rsidR="00DF4DFB" w:rsidRDefault="00DF4DFB" w:rsidP="00DF4DFB">
      <w:pPr>
        <w:pBdr>
          <w:bottom w:val="single" w:sz="8" w:space="1" w:color="000000"/>
        </w:pBdr>
      </w:pPr>
    </w:p>
    <w:p w14:paraId="3A77FD4E" w14:textId="77777777" w:rsidR="00DF4DFB" w:rsidRDefault="00DF4DFB" w:rsidP="00DF4DFB"/>
    <w:p w14:paraId="283D7D38" w14:textId="77777777" w:rsidR="00DF4DFB" w:rsidRDefault="00DF4DFB" w:rsidP="00DF4DFB">
      <w:pPr>
        <w:pBdr>
          <w:bottom w:val="single" w:sz="8" w:space="1" w:color="000000"/>
        </w:pBdr>
      </w:pPr>
    </w:p>
    <w:p w14:paraId="59F985B0" w14:textId="77777777" w:rsidR="00DF4DFB" w:rsidRDefault="00DF4DFB" w:rsidP="00DF4DFB"/>
    <w:p w14:paraId="548AA18E" w14:textId="77777777" w:rsidR="00DF4DFB" w:rsidRDefault="00DF4DFB" w:rsidP="00DF4DFB">
      <w:pPr>
        <w:pBdr>
          <w:bottom w:val="single" w:sz="8" w:space="1" w:color="000000"/>
        </w:pBdr>
      </w:pPr>
    </w:p>
    <w:p w14:paraId="65649EA6" w14:textId="77777777" w:rsidR="00DF4DFB" w:rsidRDefault="00DF4DFB" w:rsidP="00DF4DFB"/>
    <w:p w14:paraId="60272CE1" w14:textId="77777777" w:rsidR="00DF4DFB" w:rsidRDefault="00DF4DFB" w:rsidP="00DF4DFB">
      <w:pPr>
        <w:pBdr>
          <w:bottom w:val="single" w:sz="8" w:space="1" w:color="000000"/>
        </w:pBdr>
      </w:pPr>
    </w:p>
    <w:p w14:paraId="59F1A720" w14:textId="77777777" w:rsidR="00DF4DFB" w:rsidRDefault="00DF4DFB" w:rsidP="00DF4DFB"/>
    <w:p w14:paraId="26A56C57" w14:textId="77777777" w:rsidR="00DF4DFB" w:rsidRDefault="00DF4DFB" w:rsidP="00DF4DFB">
      <w:pPr>
        <w:pBdr>
          <w:bottom w:val="single" w:sz="8" w:space="1" w:color="000000"/>
        </w:pBdr>
      </w:pPr>
    </w:p>
    <w:p w14:paraId="333A06CB" w14:textId="77777777" w:rsidR="00DF4DFB" w:rsidRDefault="00DF4DFB" w:rsidP="00DF4DFB"/>
    <w:p w14:paraId="542374A2" w14:textId="77777777" w:rsidR="00DF4DFB" w:rsidRDefault="00DF4DFB" w:rsidP="00DF4DFB">
      <w:pPr>
        <w:pBdr>
          <w:bottom w:val="single" w:sz="8" w:space="1" w:color="000000"/>
        </w:pBdr>
      </w:pPr>
    </w:p>
    <w:p w14:paraId="6F3E515A" w14:textId="77777777" w:rsidR="00DF4DFB" w:rsidRDefault="00DF4DFB" w:rsidP="00DF4DFB"/>
    <w:p w14:paraId="44C3D61E" w14:textId="77777777" w:rsidR="00DF4DFB" w:rsidRDefault="00DF4DFB" w:rsidP="00DF4DFB">
      <w:pPr>
        <w:pBdr>
          <w:bottom w:val="single" w:sz="8" w:space="1" w:color="000000"/>
        </w:pBdr>
      </w:pPr>
    </w:p>
    <w:p w14:paraId="27FA1072" w14:textId="77777777" w:rsidR="00DF4DFB" w:rsidRDefault="00DF4DFB" w:rsidP="00DF4DFB"/>
    <w:p w14:paraId="3F55AD32" w14:textId="77777777" w:rsidR="00DF4DFB" w:rsidRDefault="00DF4DFB" w:rsidP="00DF4DFB">
      <w:pPr>
        <w:pBdr>
          <w:bottom w:val="single" w:sz="8" w:space="1" w:color="000000"/>
        </w:pBdr>
      </w:pPr>
    </w:p>
    <w:p w14:paraId="54E23174" w14:textId="77777777" w:rsidR="00DF4DFB" w:rsidRDefault="00DF4DFB" w:rsidP="00DF4DFB"/>
    <w:p w14:paraId="04900443" w14:textId="77777777" w:rsidR="00DF4DFB" w:rsidRDefault="00DF4DFB" w:rsidP="00DF4DFB">
      <w:pPr>
        <w:pBdr>
          <w:bottom w:val="single" w:sz="8" w:space="1" w:color="000000"/>
        </w:pBdr>
      </w:pPr>
    </w:p>
    <w:p w14:paraId="24003F01" w14:textId="77777777" w:rsidR="00DF4DFB" w:rsidRDefault="00DF4DFB" w:rsidP="00DF4DFB"/>
    <w:p w14:paraId="387DD9D6" w14:textId="77777777" w:rsidR="00DF4DFB" w:rsidRDefault="00DF4DFB" w:rsidP="00DF4DFB">
      <w:pPr>
        <w:pBdr>
          <w:bottom w:val="single" w:sz="8" w:space="1" w:color="000000"/>
        </w:pBdr>
      </w:pPr>
    </w:p>
    <w:p w14:paraId="4F1AC3BA" w14:textId="77777777" w:rsidR="00DF4DFB" w:rsidRDefault="00DF4DFB" w:rsidP="00DF4DFB"/>
    <w:p w14:paraId="50D3A05E" w14:textId="77777777" w:rsidR="00DF4DFB" w:rsidRDefault="00DF4DFB" w:rsidP="00DF4DFB">
      <w:pPr>
        <w:pBdr>
          <w:bottom w:val="single" w:sz="8" w:space="1" w:color="000000"/>
        </w:pBdr>
      </w:pPr>
    </w:p>
    <w:p w14:paraId="61BC2245" w14:textId="77777777" w:rsidR="00DF4DFB" w:rsidRDefault="00DF4DFB" w:rsidP="00DF4DFB"/>
    <w:p w14:paraId="097B8F08" w14:textId="77777777" w:rsidR="00DF4DFB" w:rsidRDefault="00DF4DFB" w:rsidP="00DF4DFB">
      <w:pPr>
        <w:pBdr>
          <w:bottom w:val="single" w:sz="8" w:space="1" w:color="000000"/>
        </w:pBdr>
      </w:pPr>
    </w:p>
    <w:p w14:paraId="642AD0D7" w14:textId="77777777" w:rsidR="00DF4DFB" w:rsidRDefault="00DF4DFB" w:rsidP="00DF4DF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21E92C8" w14:textId="39F1C11C" w:rsidR="00310B17" w:rsidRDefault="00EE1726" w:rsidP="00EE1726">
      <w:pPr>
        <w:widowControl/>
        <w:suppressAutoHyphens w:val="0"/>
        <w:rPr>
          <w:smallCaps/>
          <w:color w:val="FFFFFF"/>
          <w:sz w:val="36"/>
          <w:szCs w:val="28"/>
        </w:rPr>
      </w:pPr>
      <w:r>
        <w:rPr>
          <w:smallCaps/>
          <w:color w:val="FFFFFF"/>
          <w:sz w:val="36"/>
          <w:szCs w:val="28"/>
        </w:rPr>
        <w:br w:type="page"/>
      </w:r>
    </w:p>
    <w:p w14:paraId="0BBA1EBB" w14:textId="2A6DE6EC" w:rsidR="008E4248" w:rsidRPr="0047112A" w:rsidRDefault="008E424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location</w:t>
      </w:r>
    </w:p>
    <w:p w14:paraId="2EBAC32A" w14:textId="77777777" w:rsidR="008E4248" w:rsidRPr="009F7781" w:rsidRDefault="008E4248" w:rsidP="008E4248">
      <w:pPr>
        <w:rPr>
          <w:rFonts w:ascii="Century Gothic" w:hAnsi="Century Gothic" w:cs="Trebuchet MS"/>
          <w:sz w:val="28"/>
          <w:szCs w:val="28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location</w:t>
      </w:r>
      <w:r>
        <w:rPr>
          <w:rFonts w:ascii="Century Gothic" w:hAnsi="Century Gothic" w:cs="Trebuchet MS"/>
          <w:sz w:val="28"/>
          <w:szCs w:val="28"/>
        </w:rPr>
        <w:t xml:space="preserve">, which consumes a </w:t>
      </w:r>
      <w:proofErr w:type="spellStart"/>
      <w:r>
        <w:rPr>
          <w:rFonts w:ascii="Century Gothic" w:hAnsi="Century Gothic" w:cs="Trebuchet MS"/>
          <w:sz w:val="28"/>
          <w:szCs w:val="28"/>
        </w:rPr>
        <w:t>JumperState</w:t>
      </w:r>
      <w:proofErr w:type="spellEnd"/>
      <w:r>
        <w:rPr>
          <w:rFonts w:ascii="Century Gothic" w:hAnsi="Century Gothic" w:cs="Trebuchet MS"/>
          <w:sz w:val="28"/>
          <w:szCs w:val="28"/>
        </w:rPr>
        <w:t>, and produces a String representing the jumper’s location: either “cliff”, “beach”, “water”, or “air”.</w:t>
      </w:r>
    </w:p>
    <w:p w14:paraId="02B99B6D" w14:textId="77777777" w:rsidR="008E4248" w:rsidRPr="006818F1" w:rsidRDefault="008E4248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258C5048" w14:textId="77777777" w:rsidR="008E4248" w:rsidRDefault="008E4248" w:rsidP="008E4248">
      <w:pPr>
        <w:rPr>
          <w:rFonts w:ascii="Trebuchet MS" w:hAnsi="Trebuchet MS" w:cs="Trebuchet MS"/>
          <w:sz w:val="22"/>
          <w:szCs w:val="22"/>
        </w:rPr>
      </w:pPr>
    </w:p>
    <w:p w14:paraId="12F0B008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369DCD2B" w14:textId="77777777" w:rsidR="008E4248" w:rsidRPr="00776AA6" w:rsidRDefault="008E4248" w:rsidP="008E4248">
      <w:pPr>
        <w:rPr>
          <w:rFonts w:ascii="Courier New" w:hAnsi="Courier New" w:cs="Courier New"/>
          <w:sz w:val="22"/>
          <w:szCs w:val="22"/>
        </w:rPr>
      </w:pPr>
    </w:p>
    <w:p w14:paraId="5ED4AF2E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20515945" w14:textId="77777777" w:rsidR="008E4248" w:rsidRPr="00776AA6" w:rsidRDefault="008E4248" w:rsidP="008E4248">
      <w:pPr>
        <w:rPr>
          <w:rFonts w:ascii="Courier New" w:hAnsi="Courier New" w:cs="Courier New"/>
          <w:sz w:val="18"/>
          <w:szCs w:val="22"/>
        </w:rPr>
      </w:pPr>
    </w:p>
    <w:p w14:paraId="6BDA7292" w14:textId="77777777" w:rsidR="008E4248" w:rsidRPr="00A01FC5" w:rsidRDefault="008E4248" w:rsidP="00B94E0C">
      <w:pPr>
        <w:pStyle w:val="Heading2"/>
        <w:rPr>
          <w:rFonts w:cs="Trebuchet MS"/>
        </w:rPr>
      </w:pPr>
      <w:r w:rsidRPr="006818F1">
        <w:t>Give Examples</w:t>
      </w:r>
    </w:p>
    <w:p w14:paraId="2665403E" w14:textId="77777777" w:rsidR="008E4248" w:rsidRDefault="008E4248" w:rsidP="008E4248">
      <w:pPr>
        <w:rPr>
          <w:rFonts w:ascii="Courier" w:hAnsi="Courier" w:cs="Courier"/>
          <w:sz w:val="22"/>
          <w:szCs w:val="22"/>
        </w:rPr>
      </w:pPr>
    </w:p>
    <w:p w14:paraId="155E44D2" w14:textId="77777777" w:rsidR="008E4248" w:rsidRPr="002C6F24" w:rsidRDefault="008E4248" w:rsidP="008E4248">
      <w:pPr>
        <w:pStyle w:val="Code"/>
        <w:framePr w:wrap="around"/>
      </w:pPr>
      <w:r w:rsidRPr="002C6F24">
        <w:t>examples:</w:t>
      </w:r>
    </w:p>
    <w:p w14:paraId="5C82EBE7" w14:textId="24CA0C57" w:rsidR="008E4248" w:rsidRDefault="008E4248" w:rsidP="008E4248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E251A9" w14:textId="77777777" w:rsidR="008E4248" w:rsidRDefault="008E4248" w:rsidP="008E4248">
      <w:pPr>
        <w:pStyle w:val="Code"/>
        <w:framePr w:wrap="around"/>
      </w:pPr>
    </w:p>
    <w:p w14:paraId="2C683FDF" w14:textId="2D63AADF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4E8A21" w14:textId="77777777" w:rsidR="008E4248" w:rsidRDefault="008E4248" w:rsidP="008E4248">
      <w:pPr>
        <w:pStyle w:val="Code"/>
        <w:framePr w:wrap="around"/>
      </w:pPr>
    </w:p>
    <w:p w14:paraId="2A155A0C" w14:textId="639EFBC2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2887AF9" w14:textId="77777777" w:rsidR="008E4248" w:rsidRDefault="008E4248" w:rsidP="008E4248">
      <w:pPr>
        <w:pStyle w:val="Code"/>
        <w:framePr w:wrap="around"/>
      </w:pPr>
    </w:p>
    <w:p w14:paraId="2D15D09B" w14:textId="652D3E01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826C13" w14:textId="1FD35F5A" w:rsidR="008E4248" w:rsidRPr="008E4248" w:rsidRDefault="008E4248" w:rsidP="008E4248">
      <w:pPr>
        <w:rPr>
          <w:rFonts w:ascii="Trebuchet MS" w:hAnsi="Trebuchet MS" w:cs="Trebuchet MS"/>
          <w:sz w:val="28"/>
        </w:rPr>
      </w:pPr>
    </w:p>
    <w:p w14:paraId="7B7902F8" w14:textId="3284D653" w:rsidR="008E4248" w:rsidRDefault="008E4248" w:rsidP="008E4248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6C73DDC6" w14:textId="77777777" w:rsidR="008E4248" w:rsidRDefault="008E4248" w:rsidP="008E4248">
      <w:pPr>
        <w:pStyle w:val="Code"/>
        <w:framePr w:wrap="around"/>
      </w:pPr>
      <w:r w:rsidRPr="002C6F24">
        <w:t>end</w:t>
      </w:r>
    </w:p>
    <w:p w14:paraId="5CC92533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C107D3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FA15C82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C66CEC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F17832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410623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3949E0A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77FB91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9ED019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54640F2C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DA6DFB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5E1CD1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6C2E25AE" w14:textId="45601C19" w:rsidR="00D37704" w:rsidRPr="00D37704" w:rsidRDefault="00D37704" w:rsidP="00D37704">
      <w:pPr>
        <w:jc w:val="center"/>
        <w:rPr>
          <w:rFonts w:ascii="Century Gothic" w:hAnsi="Century Gothic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  <w:r w:rsidRPr="00D37704">
        <w:rPr>
          <w:rFonts w:ascii="Century Gothic" w:hAnsi="Century Gothic"/>
          <w:sz w:val="28"/>
          <w:szCs w:val="28"/>
        </w:rPr>
        <w:br w:type="page"/>
      </w:r>
    </w:p>
    <w:p w14:paraId="6324EC22" w14:textId="77777777" w:rsidR="008E4248" w:rsidRPr="006818F1" w:rsidRDefault="008E4248" w:rsidP="00B94E0C">
      <w:pPr>
        <w:pStyle w:val="Heading2"/>
      </w:pPr>
      <w:r w:rsidRPr="006818F1">
        <w:lastRenderedPageBreak/>
        <w:t xml:space="preserve">Function </w:t>
      </w:r>
    </w:p>
    <w:p w14:paraId="0554F3E2" w14:textId="77777777" w:rsidR="00B37F97" w:rsidRDefault="00B37F97" w:rsidP="00B37F97">
      <w:pPr>
        <w:rPr>
          <w:rFonts w:ascii="Courier New" w:hAnsi="Courier New" w:cs="Courier New"/>
          <w:sz w:val="28"/>
          <w:szCs w:val="28"/>
        </w:rPr>
      </w:pPr>
    </w:p>
    <w:p w14:paraId="271CD189" w14:textId="2CBCA98F" w:rsidR="00B37F97" w:rsidRDefault="00B37F97" w:rsidP="00EE1726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 w:rsidR="00EE1726">
        <w:t>_________________</w:t>
      </w:r>
      <w:r>
        <w:t>__(_______________________) :</w:t>
      </w:r>
    </w:p>
    <w:p w14:paraId="179F4399" w14:textId="77777777" w:rsidR="00B37F97" w:rsidRDefault="00B37F97" w:rsidP="00B37F97">
      <w:pPr>
        <w:rPr>
          <w:rFonts w:ascii="Trebuchet MS" w:hAnsi="Trebuchet MS" w:cs="Trebuchet MS"/>
          <w:sz w:val="28"/>
        </w:rPr>
      </w:pPr>
    </w:p>
    <w:p w14:paraId="53F0FB5B" w14:textId="4868A28E" w:rsidR="00B37F97" w:rsidRDefault="00B37F97" w:rsidP="00EE1726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</w:t>
      </w:r>
      <w:r w:rsidR="00D37704">
        <w:rPr>
          <w:rFonts w:ascii="Trebuchet MS" w:hAnsi="Trebuchet MS"/>
          <w:sz w:val="24"/>
          <w:szCs w:val="24"/>
        </w:rPr>
        <w:t>___</w:t>
      </w:r>
      <w:r>
        <w:t>:</w:t>
      </w:r>
    </w:p>
    <w:p w14:paraId="5EE7A36E" w14:textId="75DFFD56" w:rsidR="00B37F97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 w:rsidR="00D37704">
        <w:rPr>
          <w:rFonts w:ascii="Trebuchet MS" w:hAnsi="Trebuchet MS" w:cs="Trebuchet MS"/>
          <w:sz w:val="24"/>
          <w:szCs w:val="24"/>
        </w:rPr>
        <w:t>____________________________________________________________________</w:t>
      </w:r>
    </w:p>
    <w:p w14:paraId="30E1E02E" w14:textId="6ED19229" w:rsidR="00B37F97" w:rsidRPr="00D37704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</w:t>
      </w:r>
      <w:r w:rsidR="00D37704">
        <w:rPr>
          <w:rFonts w:ascii="Trebuchet MS" w:hAnsi="Trebuchet MS" w:cs="Trebuchet MS"/>
          <w:sz w:val="24"/>
          <w:szCs w:val="24"/>
        </w:rPr>
        <w:t xml:space="preserve">   ___________________</w:t>
      </w:r>
      <w:r>
        <w:rPr>
          <w:rFonts w:ascii="Trebuchet MS" w:hAnsi="Trebuchet MS" w:cs="Trebuchet MS"/>
          <w:sz w:val="24"/>
          <w:szCs w:val="24"/>
        </w:rPr>
        <w:t>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26F06B0D" w14:textId="08D4024B" w:rsidR="0047700F" w:rsidRDefault="00EE1726" w:rsidP="0047700F">
      <w:pPr>
        <w:pStyle w:val="Code"/>
        <w:framePr w:wrap="around"/>
      </w:pPr>
      <w:r>
        <w:t xml:space="preserve">    </w:t>
      </w:r>
      <w:r w:rsidR="00B37F97">
        <w:t>else</w:t>
      </w:r>
      <w:r>
        <w:t xml:space="preserve"> </w:t>
      </w:r>
      <w:r w:rsidR="0047700F">
        <w:t>if _______</w:t>
      </w:r>
      <w:r w:rsidR="00D37704">
        <w:t>________________________________</w:t>
      </w:r>
      <w:r w:rsidR="0047700F">
        <w:t>:</w:t>
      </w:r>
    </w:p>
    <w:p w14:paraId="64621ED9" w14:textId="07210541" w:rsidR="00B37F97" w:rsidRDefault="00B37F97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F8B0846" w14:textId="77777777" w:rsidR="00D37704" w:rsidRPr="00EE1726" w:rsidRDefault="00D37704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7D58CB88" w14:textId="77777777" w:rsidR="00D37704" w:rsidRDefault="00D37704" w:rsidP="00B37F9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95D5849" w14:textId="4FA3A258" w:rsidR="00B37F97" w:rsidRDefault="00D37704" w:rsidP="00D37704">
      <w:pPr>
        <w:pStyle w:val="Code"/>
        <w:framePr w:wrap="around"/>
        <w:jc w:val="right"/>
      </w:pPr>
      <w:r>
        <w:t xml:space="preserve">    </w:t>
      </w:r>
      <w:r w:rsidR="00B37F97">
        <w:t xml:space="preserve">else </w:t>
      </w:r>
      <w:r w:rsidR="00B37F97" w:rsidRPr="00D37704">
        <w:rPr>
          <w:rFonts w:cs="Courier New"/>
          <w:sz w:val="28"/>
          <w:szCs w:val="28"/>
        </w:rPr>
        <w:t>if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  <w:r>
        <w:t>_________</w:t>
      </w:r>
      <w:r w:rsidR="00B37F97">
        <w:t>_________________________</w:t>
      </w:r>
      <w:r>
        <w:t>_</w:t>
      </w:r>
      <w:r w:rsidR="00B37F97">
        <w:t>____</w:t>
      </w:r>
      <w:r w:rsidR="00B37F97" w:rsidRPr="00D37704">
        <w:rPr>
          <w:rFonts w:cs="Courier New"/>
          <w:sz w:val="28"/>
          <w:szCs w:val="28"/>
        </w:rPr>
        <w:t>:</w:t>
      </w:r>
    </w:p>
    <w:p w14:paraId="1851AFD0" w14:textId="6EA568C2" w:rsidR="00B37F97" w:rsidRDefault="00D37704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</w:t>
      </w:r>
      <w:r w:rsidR="00B37F97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</w:t>
      </w:r>
      <w:r w:rsidR="00B37F97">
        <w:rPr>
          <w:rFonts w:ascii="Trebuchet MS" w:hAnsi="Trebuchet MS" w:cs="Trebuchet MS"/>
          <w:sz w:val="24"/>
          <w:szCs w:val="24"/>
        </w:rPr>
        <w:t>__</w:t>
      </w:r>
      <w:r>
        <w:rPr>
          <w:rFonts w:ascii="Trebuchet MS" w:hAnsi="Trebuchet MS" w:cs="Trebuchet MS"/>
          <w:sz w:val="24"/>
          <w:szCs w:val="24"/>
        </w:rPr>
        <w:t>_</w:t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</w:p>
    <w:p w14:paraId="10D28EF7" w14:textId="66F35137" w:rsidR="00B37F97" w:rsidRDefault="00D37704" w:rsidP="00D37704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</w:t>
      </w:r>
      <w:r w:rsidR="00B37F97">
        <w:t>else: ____________________________</w:t>
      </w:r>
      <w:r>
        <w:t>_____________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</w:p>
    <w:p w14:paraId="78C34962" w14:textId="1F7FAA83" w:rsidR="00B37F97" w:rsidRDefault="00B37F97" w:rsidP="00B37F9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6E32285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02B03424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78BB3EFE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26C97C0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0675C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5B2EAA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81A1E80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F579C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0611D31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8A9D16B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DB1EB2B" w14:textId="51F8F704" w:rsidR="005A1FB8" w:rsidRDefault="00B97900" w:rsidP="00843BF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669DAF" w14:textId="78F183A1" w:rsidR="008135A7" w:rsidRPr="00EE1726" w:rsidRDefault="00D82C1B" w:rsidP="00B94E0C">
      <w:pPr>
        <w:pStyle w:val="Heading1"/>
      </w:pPr>
      <w:r>
        <w:lastRenderedPageBreak/>
        <w:t xml:space="preserve">Syntax and Style Bug </w:t>
      </w:r>
      <w:r w:rsidR="008135A7" w:rsidRPr="00EE1726">
        <w:t>Hunting</w:t>
      </w:r>
      <w:r>
        <w:t>: Piecewise Edition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169"/>
        <w:gridCol w:w="4230"/>
      </w:tblGrid>
      <w:tr w:rsidR="008135A7" w14:paraId="31DB7204" w14:textId="77777777" w:rsidTr="00DA78BE">
        <w:tc>
          <w:tcPr>
            <w:tcW w:w="591" w:type="dxa"/>
            <w:shd w:val="clear" w:color="auto" w:fill="auto"/>
          </w:tcPr>
          <w:p w14:paraId="36BC452D" w14:textId="77777777" w:rsidR="008135A7" w:rsidRDefault="008135A7" w:rsidP="00BB70B7"/>
        </w:tc>
        <w:tc>
          <w:tcPr>
            <w:tcW w:w="5169" w:type="dxa"/>
            <w:shd w:val="clear" w:color="auto" w:fill="auto"/>
          </w:tcPr>
          <w:p w14:paraId="6FB699E6" w14:textId="77777777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Buggy Code</w:t>
            </w:r>
          </w:p>
        </w:tc>
        <w:tc>
          <w:tcPr>
            <w:tcW w:w="4230" w:type="dxa"/>
            <w:shd w:val="clear" w:color="auto" w:fill="auto"/>
          </w:tcPr>
          <w:p w14:paraId="4B3B027E" w14:textId="59CF6FBA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 xml:space="preserve">Correct Code / </w:t>
            </w:r>
            <w:r w:rsidR="009C7347">
              <w:rPr>
                <w:rFonts w:ascii="Trebuchet MS" w:hAnsi="Trebuchet MS"/>
                <w:b/>
                <w:sz w:val="22"/>
                <w:szCs w:val="22"/>
              </w:rPr>
              <w:t>Explanation</w:t>
            </w:r>
          </w:p>
        </w:tc>
      </w:tr>
      <w:tr w:rsidR="008135A7" w14:paraId="283562CB" w14:textId="77777777" w:rsidTr="00DA78BE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AB1DFEA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1</w:t>
            </w:r>
          </w:p>
        </w:tc>
        <w:tc>
          <w:tcPr>
            <w:tcW w:w="5169" w:type="dxa"/>
            <w:shd w:val="clear" w:color="auto" w:fill="auto"/>
          </w:tcPr>
          <w:p w14:paraId="24E7F365" w14:textId="77777777" w:rsidR="008135A7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17125EE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 w:rsidRPr="001F777F">
              <w:rPr>
                <w:rFonts w:ascii="Courier" w:hAnsi="Courier"/>
                <w:b/>
                <w:sz w:val="24"/>
                <w:szCs w:val="24"/>
              </w:rPr>
              <w:t>fun</w:t>
            </w:r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" w:hAnsi="Courier"/>
                <w:sz w:val="24"/>
                <w:szCs w:val="24"/>
              </w:rPr>
              <w:t>piecewisefun</w:t>
            </w:r>
            <w:proofErr w:type="spellEnd"/>
            <w:r>
              <w:rPr>
                <w:rFonts w:ascii="Courier" w:hAnsi="Courier"/>
                <w:sz w:val="24"/>
                <w:szCs w:val="24"/>
              </w:rPr>
              <w:t>(n):</w:t>
            </w:r>
          </w:p>
          <w:p w14:paraId="1CC91D2A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 xml:space="preserve">if </w:t>
            </w:r>
            <w:r>
              <w:rPr>
                <w:rFonts w:ascii="Courier" w:hAnsi="Courier"/>
                <w:sz w:val="24"/>
                <w:szCs w:val="24"/>
              </w:rPr>
              <w:t>(n &gt; 0): n</w:t>
            </w:r>
          </w:p>
          <w:p w14:paraId="791243DD" w14:textId="0AD2E9A6" w:rsidR="008135A7" w:rsidRPr="00DA78B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>else:</w:t>
            </w:r>
            <w:r>
              <w:rPr>
                <w:rFonts w:ascii="Courier" w:hAnsi="Courier"/>
                <w:sz w:val="24"/>
                <w:szCs w:val="24"/>
              </w:rPr>
              <w:t xml:space="preserve"> 0</w:t>
            </w:r>
          </w:p>
        </w:tc>
        <w:tc>
          <w:tcPr>
            <w:tcW w:w="4230" w:type="dxa"/>
            <w:shd w:val="clear" w:color="auto" w:fill="auto"/>
          </w:tcPr>
          <w:p w14:paraId="4CC26E25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85AD4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D916B9C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ED9E510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396A009B" w14:textId="77777777" w:rsidTr="00DA78BE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231BC044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2</w:t>
            </w:r>
          </w:p>
        </w:tc>
        <w:tc>
          <w:tcPr>
            <w:tcW w:w="5169" w:type="dxa"/>
            <w:shd w:val="clear" w:color="auto" w:fill="auto"/>
          </w:tcPr>
          <w:p w14:paraId="7AABC538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2AB9F15A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fun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cost(topping):</w:t>
            </w:r>
          </w:p>
          <w:p w14:paraId="3A6CD4D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if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"pepperoni"): 10.50</w:t>
            </w:r>
          </w:p>
          <w:p w14:paraId="7C2E69C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"cheese"): 9.00</w:t>
            </w:r>
          </w:p>
          <w:p w14:paraId="1B9D45D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"chicken"): 11.25</w:t>
            </w:r>
          </w:p>
          <w:p w14:paraId="7B8E4D9B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"broccoli"): 10.25</w:t>
            </w:r>
          </w:p>
          <w:p w14:paraId="1D442C18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else: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"That's not on the menu!"</w:t>
            </w:r>
          </w:p>
          <w:p w14:paraId="5B5C6710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 xml:space="preserve">  end</w:t>
            </w:r>
          </w:p>
          <w:p w14:paraId="02EAC28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end</w:t>
            </w:r>
          </w:p>
          <w:p w14:paraId="03369117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5F68C81E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51D2108B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02D17B0B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7C057D5D" w14:textId="77777777" w:rsidTr="00DA78BE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32A60936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3</w:t>
            </w:r>
          </w:p>
        </w:tc>
        <w:tc>
          <w:tcPr>
            <w:tcW w:w="5169" w:type="dxa"/>
            <w:shd w:val="clear" w:color="auto" w:fill="auto"/>
          </w:tcPr>
          <w:p w14:paraId="26BC315D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CBE80F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absolute-</w:t>
            </w:r>
            <w:proofErr w:type="gramStart"/>
            <w:r w:rsidRPr="0039358E">
              <w:rPr>
                <w:rFonts w:ascii="Courier" w:hAnsi="Courier" w:cs="Times"/>
                <w:sz w:val="24"/>
                <w:szCs w:val="24"/>
              </w:rPr>
              <w:t>value(</w:t>
            </w:r>
            <w:proofErr w:type="gramEnd"/>
            <w:r w:rsidRPr="0039358E">
              <w:rPr>
                <w:rFonts w:ascii="Courier" w:hAnsi="Courier" w:cs="Times"/>
                <w:sz w:val="24"/>
                <w:szCs w:val="24"/>
              </w:rPr>
              <w:t>a b):</w:t>
            </w:r>
          </w:p>
          <w:p w14:paraId="53668F2C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 &gt; b: a - b</w:t>
            </w:r>
          </w:p>
          <w:p w14:paraId="208F661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b - a</w:t>
            </w:r>
          </w:p>
          <w:p w14:paraId="384CA220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EF485AE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35B95F2B" w14:textId="77777777" w:rsidR="008135A7" w:rsidRPr="008E352E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2384D14F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95E91A0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/>
                <w:sz w:val="24"/>
                <w:szCs w:val="24"/>
              </w:rPr>
            </w:pPr>
          </w:p>
        </w:tc>
      </w:tr>
      <w:tr w:rsidR="008135A7" w14:paraId="581A95B7" w14:textId="77777777" w:rsidTr="00DA78BE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9A75B9B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4</w:t>
            </w:r>
          </w:p>
        </w:tc>
        <w:tc>
          <w:tcPr>
            <w:tcW w:w="5169" w:type="dxa"/>
            <w:shd w:val="clear" w:color="auto" w:fill="auto"/>
          </w:tcPr>
          <w:p w14:paraId="24724F35" w14:textId="77777777" w:rsidR="008135A7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DA78BE">
              <w:rPr>
                <w:rFonts w:ascii="Courier" w:hAnsi="Courier" w:cs="Times"/>
                <w:sz w:val="24"/>
                <w:szCs w:val="24"/>
              </w:rPr>
              <w:t>best-function(f):</w:t>
            </w:r>
          </w:p>
          <w:p w14:paraId="4550B67A" w14:textId="3076A037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509C887A" w14:textId="799DBA3C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“you win!”</w:t>
            </w:r>
          </w:p>
          <w:p w14:paraId="32FE8CDA" w14:textId="51ED2CCE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 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79CC80AA" w14:textId="05FB9D4B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“you lose!”</w:t>
            </w:r>
          </w:p>
          <w:p w14:paraId="388A9CD4" w14:textId="631F6A24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else if </w:t>
            </w:r>
            <w:r>
              <w:rPr>
                <w:rFonts w:ascii="Courier" w:hAnsi="Courier" w:cs="Times"/>
                <w:sz w:val="24"/>
                <w:szCs w:val="24"/>
              </w:rPr>
              <w:t>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“red”):</w:t>
            </w:r>
          </w:p>
          <w:p w14:paraId="4737C902" w14:textId="29287961" w:rsidR="00DA78BE" w:rsidRP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“Try again!”</w:t>
            </w:r>
          </w:p>
          <w:p w14:paraId="20CE09FC" w14:textId="523026A9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else: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 </w:t>
            </w:r>
            <w:r>
              <w:rPr>
                <w:rFonts w:ascii="Courier" w:hAnsi="Courier" w:cs="Times"/>
                <w:sz w:val="24"/>
                <w:szCs w:val="24"/>
              </w:rPr>
              <w:t>“Invalid entry!”</w:t>
            </w:r>
          </w:p>
          <w:p w14:paraId="1C481443" w14:textId="78868BEC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 xml:space="preserve">end </w:t>
            </w:r>
          </w:p>
          <w:p w14:paraId="143E1347" w14:textId="4FE0A77F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C9E3E71" w14:textId="2E9F6EFE" w:rsidR="00DA78BE" w:rsidRPr="00DA78B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</w:p>
        </w:tc>
        <w:tc>
          <w:tcPr>
            <w:tcW w:w="4230" w:type="dxa"/>
            <w:shd w:val="clear" w:color="auto" w:fill="auto"/>
          </w:tcPr>
          <w:p w14:paraId="0DCE728F" w14:textId="77777777" w:rsidR="008135A7" w:rsidRPr="008E352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40D9504" w14:textId="77777777" w:rsidR="008135A7" w:rsidRPr="00AD2951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</w:tr>
    </w:tbl>
    <w:p w14:paraId="496C5E3C" w14:textId="5D680221" w:rsidR="00843BF3" w:rsidRDefault="00843BF3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5A7107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D2B21DA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ABE90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78FD62CA" w14:textId="0D1CFBBF" w:rsidR="001A20A4" w:rsidRDefault="001A20A4" w:rsidP="00817762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BC3DF83" w14:textId="77777777" w:rsidR="001A20A4" w:rsidRPr="00EA3A7F" w:rsidRDefault="001A20A4" w:rsidP="00EA3A7F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09772D4" w14:textId="77777777" w:rsidR="00817762" w:rsidRDefault="00817762" w:rsidP="001A20A4">
      <w:pPr>
        <w:pStyle w:val="BodyText"/>
      </w:pPr>
    </w:p>
    <w:p w14:paraId="1D9E1B3A" w14:textId="77777777" w:rsidR="00817762" w:rsidRDefault="00817762" w:rsidP="00817762">
      <w:pPr>
        <w:pStyle w:val="BodyText"/>
      </w:pPr>
    </w:p>
    <w:p w14:paraId="37D3C19C" w14:textId="77777777" w:rsidR="00EA3A7F" w:rsidRPr="00C64072" w:rsidRDefault="00EA3A7F" w:rsidP="00817762">
      <w:pPr>
        <w:pStyle w:val="BodyText"/>
      </w:pPr>
    </w:p>
    <w:p w14:paraId="558740E2" w14:textId="77777777" w:rsidR="00817762" w:rsidRPr="004A7606" w:rsidRDefault="00817762" w:rsidP="00817762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817762" w:rsidRPr="005D53F7" w14:paraId="4CC877AD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40D0FC83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C740256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798A616C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817762" w:rsidRPr="00EB294A" w14:paraId="1F2067B1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40309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154C48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1C4217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3936A407" w14:textId="77777777" w:rsidR="00817762" w:rsidRPr="00EB294A" w:rsidRDefault="00817762" w:rsidP="00817762">
      <w:pPr>
        <w:rPr>
          <w:rFonts w:ascii="Century Gothic" w:hAnsi="Century Gothic"/>
        </w:rPr>
      </w:pPr>
    </w:p>
    <w:p w14:paraId="01F05421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07CAA9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BD81E8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D17DECA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64E124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CF9D7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99C4D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5461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204BF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F2D9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B0858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27AAB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BF87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36150C3" w14:textId="77777777" w:rsidR="00CF685D" w:rsidRDefault="00CF685D" w:rsidP="00CF685D">
      <w:pPr>
        <w:rPr>
          <w:rFonts w:ascii="Century Gothic" w:hAnsi="Century Gothic"/>
        </w:rPr>
      </w:pPr>
    </w:p>
    <w:p w14:paraId="4763F69F" w14:textId="77777777" w:rsidR="00CF685D" w:rsidRPr="005D53F7" w:rsidRDefault="00CF685D" w:rsidP="00CF685D">
      <w:pPr>
        <w:rPr>
          <w:rFonts w:ascii="Century Gothic" w:hAnsi="Century Gothic"/>
        </w:rPr>
      </w:pPr>
    </w:p>
    <w:p w14:paraId="60F9166C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6ADD46F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EDE13F6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B09F5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4B9698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F919D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616DA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0D28BC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1143A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DDC2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A5C470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48DDB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F2E9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CE10B92" w14:textId="77777777" w:rsidR="00817762" w:rsidRDefault="00817762" w:rsidP="00817762">
      <w:pPr>
        <w:rPr>
          <w:rFonts w:ascii="Century Gothic" w:hAnsi="Century Gothic"/>
        </w:rPr>
      </w:pPr>
    </w:p>
    <w:p w14:paraId="7085B7B4" w14:textId="77777777" w:rsidR="00817762" w:rsidRPr="00664144" w:rsidRDefault="00817762" w:rsidP="00817762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817762" w:rsidRPr="00664144" w14:paraId="054F023A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54E56229" w14:textId="77777777" w:rsidR="00817762" w:rsidRPr="00664144" w:rsidRDefault="00817762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EF39CC7" w14:textId="77777777" w:rsidR="00817762" w:rsidRPr="00664144" w:rsidRDefault="00817762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2D26EFC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DF89A94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817762" w:rsidRPr="00E332D0" w14:paraId="4F10EBBE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315121C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A648800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DC23AF3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F5C32AD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1E0ED395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730AA25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FC2A48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64EEC1A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6881809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416E1D4E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9D7CB74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6A4F031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09F537B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525AB2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6192216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8670D7B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47D00D9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A966484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69AF411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0043B585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E17E4C7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5B06BE7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4C284CF1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1C931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4F562B9B" w14:textId="77777777" w:rsidR="00EA3A7F" w:rsidRDefault="00EA3A7F" w:rsidP="001A20A4">
      <w:pPr>
        <w:pStyle w:val="BodyText"/>
      </w:pPr>
    </w:p>
    <w:p w14:paraId="7702ACDA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CAE11AB" w14:textId="228CC36D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CE8AB4D" w14:textId="0D31E81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500B58B" w14:textId="4EA19CBC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7413FAF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6D34DA2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1FA262F0" w14:textId="77777777" w:rsidR="001A20A4" w:rsidRPr="00E332D0" w:rsidRDefault="001A20A4" w:rsidP="001A20A4">
      <w:pPr>
        <w:pStyle w:val="BodyText"/>
      </w:pPr>
    </w:p>
    <w:p w14:paraId="33BA57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EB79F1A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5F6104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19B59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05915B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A3B500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7638376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FB72420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FF1CCCB" w14:textId="77777777" w:rsidR="001A20A4" w:rsidRPr="00E332D0" w:rsidRDefault="001A20A4" w:rsidP="001A20A4">
      <w:pPr>
        <w:pStyle w:val="BodyText"/>
      </w:pPr>
    </w:p>
    <w:p w14:paraId="5A4A7A9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4E9DF7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0F1121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A10F75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7ED3145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BA90CE" w14:textId="77777777" w:rsidR="001A20A4" w:rsidRDefault="001A20A4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139A69CC" w14:textId="16C7D171" w:rsidR="005A1FB8" w:rsidRPr="004A0DEA" w:rsidRDefault="005A1FB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5B0673">
        <w:t>draw-sun</w:t>
      </w:r>
    </w:p>
    <w:p w14:paraId="25D9615F" w14:textId="2EE2A3CB" w:rsidR="005A1FB8" w:rsidRPr="0062601F" w:rsidRDefault="005A1FB8" w:rsidP="005A1FB8">
      <w:pPr>
        <w:rPr>
          <w:rFonts w:ascii="Century Gothic" w:hAnsi="Century Gothic" w:cs="Arial"/>
          <w:sz w:val="28"/>
          <w:szCs w:val="28"/>
        </w:rPr>
      </w:pPr>
      <w:r w:rsidRPr="0062601F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5B0673">
        <w:rPr>
          <w:rFonts w:ascii="Century Gothic" w:hAnsi="Century Gothic" w:cs="Trebuchet MS"/>
          <w:i/>
          <w:sz w:val="28"/>
          <w:szCs w:val="28"/>
        </w:rPr>
        <w:t>draw-sun</w:t>
      </w:r>
      <w:r w:rsidRPr="0062601F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62601F">
        <w:rPr>
          <w:rFonts w:ascii="Century Gothic" w:hAnsi="Century Gothic" w:cs="Trebuchet MS"/>
          <w:sz w:val="28"/>
          <w:szCs w:val="28"/>
        </w:rPr>
        <w:t>which consumes</w:t>
      </w:r>
      <w:r w:rsidR="0062601F" w:rsidRPr="0062601F">
        <w:rPr>
          <w:rFonts w:ascii="Century Gothic" w:hAnsi="Century Gothic" w:cs="Trebuchet MS"/>
          <w:sz w:val="28"/>
          <w:szCs w:val="28"/>
        </w:rPr>
        <w:t xml:space="preserve"> </w:t>
      </w:r>
      <w:r w:rsidR="0062601F">
        <w:rPr>
          <w:rFonts w:ascii="Century Gothic" w:hAnsi="Century Gothic" w:cs="Trebuchet MS"/>
          <w:sz w:val="28"/>
          <w:szCs w:val="28"/>
        </w:rPr>
        <w:t xml:space="preserve">a </w:t>
      </w:r>
      <w:proofErr w:type="spellStart"/>
      <w:r w:rsidR="0062601F"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="0062601F">
        <w:rPr>
          <w:rFonts w:ascii="Century Gothic" w:hAnsi="Century Gothic" w:cs="Trebuchet MS"/>
          <w:sz w:val="28"/>
          <w:szCs w:val="28"/>
        </w:rPr>
        <w:t xml:space="preserve">, and </w:t>
      </w:r>
      <w:r w:rsidR="0062601F">
        <w:rPr>
          <w:rFonts w:ascii="Century Gothic" w:hAnsi="Century Gothic" w:cs="Arial"/>
          <w:sz w:val="28"/>
          <w:szCs w:val="28"/>
        </w:rPr>
        <w:t>produces an image of a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 </w:t>
      </w:r>
      <w:r w:rsidR="0062601F">
        <w:rPr>
          <w:rFonts w:ascii="Century Gothic" w:hAnsi="Century Gothic" w:cs="Arial"/>
          <w:sz w:val="28"/>
          <w:szCs w:val="28"/>
        </w:rPr>
        <w:t xml:space="preserve">sun (a solid, </w:t>
      </w:r>
      <w:proofErr w:type="gramStart"/>
      <w:r w:rsidR="0062601F">
        <w:rPr>
          <w:rFonts w:ascii="Century Gothic" w:hAnsi="Century Gothic" w:cs="Arial"/>
          <w:sz w:val="28"/>
          <w:szCs w:val="28"/>
        </w:rPr>
        <w:t>25 pixel</w:t>
      </w:r>
      <w:proofErr w:type="gramEnd"/>
      <w:r w:rsidR="0062601F">
        <w:rPr>
          <w:rFonts w:ascii="Century Gothic" w:hAnsi="Century Gothic" w:cs="Arial"/>
          <w:sz w:val="28"/>
          <w:szCs w:val="28"/>
        </w:rPr>
        <w:t xml:space="preserve"> circle), whose color is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"yellow", </w:t>
      </w:r>
      <w:r w:rsidR="0062601F">
        <w:rPr>
          <w:rFonts w:ascii="Century Gothic" w:hAnsi="Century Gothic" w:cs="Arial"/>
          <w:sz w:val="28"/>
          <w:szCs w:val="28"/>
        </w:rPr>
        <w:t xml:space="preserve">when the sun’s y-coordinate is greater than 225,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"orange", </w:t>
      </w:r>
      <w:r w:rsidR="0062601F">
        <w:rPr>
          <w:rFonts w:ascii="Century Gothic" w:hAnsi="Century Gothic" w:cs="Arial"/>
          <w:sz w:val="28"/>
          <w:szCs w:val="28"/>
        </w:rPr>
        <w:t xml:space="preserve">when its y-coordinate is between 150 and 225, and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"red" </w:t>
      </w:r>
      <w:r w:rsidR="0062601F">
        <w:rPr>
          <w:rFonts w:ascii="Century Gothic" w:hAnsi="Century Gothic" w:cs="Arial"/>
          <w:sz w:val="28"/>
          <w:szCs w:val="28"/>
        </w:rPr>
        <w:t>otherwise.</w:t>
      </w:r>
    </w:p>
    <w:p w14:paraId="1F793E13" w14:textId="77777777" w:rsidR="005A1FB8" w:rsidRPr="006818F1" w:rsidRDefault="005A1FB8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094F1A19" w14:textId="77777777" w:rsidR="005A1FB8" w:rsidRDefault="005A1FB8" w:rsidP="005A1FB8">
      <w:pPr>
        <w:rPr>
          <w:rFonts w:ascii="Trebuchet MS" w:hAnsi="Trebuchet MS" w:cs="Trebuchet MS"/>
          <w:sz w:val="22"/>
          <w:szCs w:val="22"/>
        </w:rPr>
      </w:pPr>
    </w:p>
    <w:p w14:paraId="3AA8F797" w14:textId="0437473D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2D03AF">
        <w:rPr>
          <w:rFonts w:ascii="Courier New" w:hAnsi="Courier New" w:cs="Courier New"/>
          <w:sz w:val="36"/>
          <w:szCs w:val="22"/>
        </w:rPr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7F2F32C5" w14:textId="77777777" w:rsidR="005A1FB8" w:rsidRPr="00776AA6" w:rsidRDefault="005A1FB8" w:rsidP="005A1FB8">
      <w:pPr>
        <w:rPr>
          <w:rFonts w:ascii="Courier New" w:hAnsi="Courier New" w:cs="Courier New"/>
          <w:sz w:val="22"/>
          <w:szCs w:val="22"/>
        </w:rPr>
      </w:pPr>
    </w:p>
    <w:p w14:paraId="50BBA461" w14:textId="77777777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DFBD95D" w14:textId="77777777" w:rsidR="00870625" w:rsidRPr="00776AA6" w:rsidRDefault="00870625" w:rsidP="005A1FB8">
      <w:pPr>
        <w:rPr>
          <w:rFonts w:ascii="Courier New" w:hAnsi="Courier New" w:cs="Courier New"/>
          <w:sz w:val="18"/>
          <w:szCs w:val="22"/>
        </w:rPr>
      </w:pPr>
    </w:p>
    <w:p w14:paraId="39F6493F" w14:textId="6236738D" w:rsidR="00870625" w:rsidRPr="00870625" w:rsidRDefault="005A1FB8" w:rsidP="00B94E0C">
      <w:pPr>
        <w:pStyle w:val="Heading2"/>
        <w:rPr>
          <w:rFonts w:cs="Trebuchet MS"/>
        </w:rPr>
      </w:pPr>
      <w:r w:rsidRPr="006818F1">
        <w:t>Give Examples</w:t>
      </w:r>
    </w:p>
    <w:p w14:paraId="4DC0F984" w14:textId="77777777" w:rsidR="00607354" w:rsidRDefault="00607354" w:rsidP="00607354">
      <w:pPr>
        <w:pStyle w:val="Code"/>
        <w:framePr w:wrap="around" w:x="1132" w:y="2616"/>
      </w:pPr>
      <w:r w:rsidRPr="002C6F24">
        <w:t>end</w:t>
      </w:r>
    </w:p>
    <w:p w14:paraId="3864D38C" w14:textId="77777777" w:rsidR="00870625" w:rsidRDefault="00870625" w:rsidP="00870625">
      <w:pPr>
        <w:rPr>
          <w:rFonts w:ascii="Courier" w:hAnsi="Courier" w:cs="Courier"/>
          <w:sz w:val="22"/>
          <w:szCs w:val="22"/>
        </w:rPr>
      </w:pPr>
    </w:p>
    <w:p w14:paraId="0F147DA6" w14:textId="77777777" w:rsidR="00870625" w:rsidRPr="002C6F24" w:rsidRDefault="00870625" w:rsidP="00870625">
      <w:pPr>
        <w:pStyle w:val="Code"/>
        <w:framePr w:wrap="around"/>
      </w:pPr>
      <w:r w:rsidRPr="002C6F24">
        <w:t>examples:</w:t>
      </w:r>
    </w:p>
    <w:p w14:paraId="20251057" w14:textId="77777777" w:rsidR="00870625" w:rsidRDefault="00870625" w:rsidP="0087062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F09493" w14:textId="77777777" w:rsidR="00870625" w:rsidRDefault="00870625" w:rsidP="00870625">
      <w:pPr>
        <w:pStyle w:val="Code"/>
        <w:framePr w:wrap="around"/>
      </w:pPr>
    </w:p>
    <w:p w14:paraId="5080A35E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7208306D" w14:textId="77777777" w:rsidR="00870625" w:rsidRDefault="00870625" w:rsidP="00870625">
      <w:pPr>
        <w:pStyle w:val="Code"/>
        <w:framePr w:wrap="around"/>
      </w:pPr>
    </w:p>
    <w:p w14:paraId="316F10BE" w14:textId="2F7DE86A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CE22018" w14:textId="3E8D1DAA" w:rsidR="00870625" w:rsidRDefault="00870625" w:rsidP="00870625">
      <w:pPr>
        <w:pStyle w:val="Code"/>
        <w:framePr w:wrap="around"/>
      </w:pPr>
      <w:r>
        <w:t xml:space="preserve">  </w:t>
      </w:r>
    </w:p>
    <w:p w14:paraId="59F5EEBE" w14:textId="77777777" w:rsidR="00870625" w:rsidRPr="008E4248" w:rsidRDefault="00870625" w:rsidP="00870625">
      <w:pPr>
        <w:rPr>
          <w:rFonts w:ascii="Trebuchet MS" w:hAnsi="Trebuchet MS" w:cs="Trebuchet MS"/>
          <w:sz w:val="28"/>
        </w:rPr>
      </w:pPr>
    </w:p>
    <w:p w14:paraId="4AD4C770" w14:textId="77777777" w:rsidR="00870625" w:rsidRDefault="00870625" w:rsidP="0087062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2DDA8F79" w14:textId="77777777" w:rsidR="00870625" w:rsidRDefault="00870625" w:rsidP="00870625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0381C45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3A16D04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2E0064C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9F4F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D57D184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0DA5B9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9B6BE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3CEE580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5E7543" w14:textId="10405F70" w:rsidR="005A1FB8" w:rsidRDefault="00870625" w:rsidP="00870625">
      <w:pPr>
        <w:spacing w:line="360" w:lineRule="auto"/>
        <w:jc w:val="center"/>
        <w:rPr>
          <w:rFonts w:ascii="Courier New" w:hAnsi="Courier New" w:cs="Courier New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</w:p>
    <w:p w14:paraId="7DC57B81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0D5DC3D" w14:textId="576EFBAE" w:rsidR="005A1FB8" w:rsidRDefault="00870625" w:rsidP="0047700F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81A3FE0" w14:textId="6BFE75C8" w:rsidR="00870625" w:rsidRPr="006818F1" w:rsidRDefault="00870625" w:rsidP="00B94E0C">
      <w:pPr>
        <w:pStyle w:val="Heading2"/>
      </w:pPr>
      <w:r w:rsidRPr="006818F1">
        <w:lastRenderedPageBreak/>
        <w:t xml:space="preserve">Function </w:t>
      </w:r>
    </w:p>
    <w:p w14:paraId="02115F87" w14:textId="77777777" w:rsidR="00870625" w:rsidRDefault="00870625" w:rsidP="00870625">
      <w:pPr>
        <w:rPr>
          <w:rFonts w:ascii="Courier New" w:hAnsi="Courier New" w:cs="Courier New"/>
          <w:sz w:val="28"/>
          <w:szCs w:val="28"/>
        </w:rPr>
      </w:pPr>
    </w:p>
    <w:p w14:paraId="6F8A67C7" w14:textId="77777777" w:rsidR="00870625" w:rsidRDefault="00870625" w:rsidP="00870625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>
        <w:t>___________________(_______________________) :</w:t>
      </w:r>
    </w:p>
    <w:p w14:paraId="2BBC1DCE" w14:textId="77777777" w:rsidR="00870625" w:rsidRDefault="00870625" w:rsidP="00870625">
      <w:pPr>
        <w:rPr>
          <w:rFonts w:ascii="Trebuchet MS" w:hAnsi="Trebuchet MS" w:cs="Trebuchet MS"/>
          <w:sz w:val="28"/>
        </w:rPr>
      </w:pPr>
    </w:p>
    <w:p w14:paraId="6AD03097" w14:textId="77777777" w:rsidR="00870625" w:rsidRDefault="00870625" w:rsidP="00870625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___________________________________________________________________</w:t>
      </w:r>
      <w:r>
        <w:t>:</w:t>
      </w:r>
    </w:p>
    <w:p w14:paraId="616F38BE" w14:textId="77777777" w:rsidR="00607354" w:rsidRDefault="00607354" w:rsidP="00607354">
      <w:pPr>
        <w:pStyle w:val="Code"/>
        <w:framePr w:wrap="around" w:x="1046" w:y="645"/>
        <w:jc w:val="right"/>
      </w:pPr>
      <w:r>
        <w:t xml:space="preserve">    else </w:t>
      </w:r>
      <w:r w:rsidRPr="00D37704">
        <w:rPr>
          <w:rFonts w:cs="Courier New"/>
          <w:sz w:val="28"/>
          <w:szCs w:val="28"/>
        </w:rPr>
        <w:t>if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t>_______________________________________</w:t>
      </w:r>
      <w:r w:rsidRPr="00D37704">
        <w:rPr>
          <w:rFonts w:cs="Courier New"/>
          <w:sz w:val="28"/>
          <w:szCs w:val="28"/>
        </w:rPr>
        <w:t>:</w:t>
      </w:r>
    </w:p>
    <w:p w14:paraId="4FE4F901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____________________________________________________________________</w:t>
      </w:r>
    </w:p>
    <w:p w14:paraId="39306D89" w14:textId="02E0BAAD" w:rsidR="00870625" w:rsidRDefault="00870625" w:rsidP="0060735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</w:t>
      </w:r>
    </w:p>
    <w:p w14:paraId="614C30D5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___________________________________________________________________</w:t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</w:p>
    <w:p w14:paraId="42FA32F8" w14:textId="77777777" w:rsidR="00870625" w:rsidRDefault="00870625" w:rsidP="00870625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else: _________________________________________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61A4520" w14:textId="026636AC" w:rsidR="00870625" w:rsidRPr="00D37704" w:rsidRDefault="00870625" w:rsidP="00607354">
      <w:pPr>
        <w:spacing w:line="360" w:lineRule="auto"/>
        <w:ind w:firstLine="709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>end</w:t>
      </w:r>
    </w:p>
    <w:p w14:paraId="38DA9F9D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362A0C5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2882A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293614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70C8F4E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25586F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5D12793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3E80DF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6C953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A5730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E3B1D7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CE698E1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CA25316" w14:textId="11A6D827" w:rsidR="0062601F" w:rsidRDefault="0047700F" w:rsidP="0056587E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1ACF9A6" w14:textId="105C21DD" w:rsidR="00864631" w:rsidRPr="00C61059" w:rsidRDefault="00444703" w:rsidP="00B94E0C">
      <w:pPr>
        <w:pStyle w:val="Heading1"/>
      </w:pPr>
      <w:r>
        <w:lastRenderedPageBreak/>
        <w:t>Unit</w:t>
      </w:r>
      <w:r w:rsidR="00864631" w:rsidRPr="00C61059">
        <w:t xml:space="preserve"> </w:t>
      </w:r>
      <w:r w:rsidR="006521AF">
        <w:t>5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3BA81CB0" w:rsidR="00F2049A" w:rsidRDefault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BD45CE9" w14:textId="0828DC79" w:rsidR="00082F56" w:rsidRDefault="00082F56" w:rsidP="00082F56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CFD6217" w14:textId="77777777" w:rsidR="00082F56" w:rsidRPr="00082F56" w:rsidRDefault="00082F56" w:rsidP="00082F56">
      <w:pPr>
        <w:pStyle w:val="Heading2"/>
        <w:jc w:val="center"/>
        <w:rPr>
          <w:sz w:val="20"/>
          <w:szCs w:val="20"/>
        </w:rPr>
      </w:pPr>
      <w:r w:rsidRPr="00082F56">
        <w:rPr>
          <w:sz w:val="20"/>
          <w:szCs w:val="20"/>
        </w:rPr>
        <w:t>Describe the goal of your change: what new feature or behavior will it add to your animation?</w:t>
      </w:r>
    </w:p>
    <w:p w14:paraId="3FA8C12E" w14:textId="77777777" w:rsidR="00082F56" w:rsidRDefault="00082F56" w:rsidP="00082F56">
      <w:pPr>
        <w:pStyle w:val="BodyText"/>
        <w:jc w:val="both"/>
        <w:rPr>
          <w:rFonts w:ascii="Trebuchet MS" w:hAnsi="Trebuchet MS"/>
        </w:rPr>
      </w:pPr>
    </w:p>
    <w:p w14:paraId="4807DDB9" w14:textId="3BABB779" w:rsidR="00082F56" w:rsidRPr="00D76131" w:rsidRDefault="00082F56" w:rsidP="00082F56">
      <w:pPr>
        <w:pStyle w:val="BodyText"/>
        <w:jc w:val="both"/>
        <w:rPr>
          <w:rFonts w:ascii="Trebuchet MS" w:hAnsi="Trebuchet MS"/>
          <w:sz w:val="28"/>
          <w:szCs w:val="28"/>
        </w:rPr>
      </w:pPr>
      <w:r w:rsidRPr="00D76131">
        <w:rPr>
          <w:rFonts w:ascii="Trebuchet MS" w:hAnsi="Trebuchet MS"/>
          <w:sz w:val="28"/>
          <w:szCs w:val="28"/>
        </w:rPr>
        <w:t xml:space="preserve">Decrease the cat’s hunger level by 2 and sleep level by 1 on each tick. </w:t>
      </w:r>
    </w:p>
    <w:p w14:paraId="70D1DE24" w14:textId="77777777" w:rsidR="00082F56" w:rsidRPr="00781D9F" w:rsidRDefault="00082F56" w:rsidP="00082F56"/>
    <w:p w14:paraId="3E440669" w14:textId="77777777" w:rsidR="00082F56" w:rsidRPr="006C3D09" w:rsidRDefault="00082F56" w:rsidP="00082F56">
      <w:pPr>
        <w:pStyle w:val="Heading2"/>
      </w:pPr>
      <w:r>
        <w:t>Draw a</w:t>
      </w:r>
      <w:r w:rsidRPr="005D53F7">
        <w:t xml:space="preserve"> sketch for three distinct moments of the animation</w:t>
      </w:r>
      <w:r>
        <w:t>, focusing on the new behavior</w:t>
      </w:r>
    </w:p>
    <w:tbl>
      <w:tblPr>
        <w:tblStyle w:val="TableGrid"/>
        <w:tblW w:w="9977" w:type="dxa"/>
        <w:tblInd w:w="110" w:type="dxa"/>
        <w:tblLook w:val="04A0" w:firstRow="1" w:lastRow="0" w:firstColumn="1" w:lastColumn="0" w:noHBand="0" w:noVBand="1"/>
      </w:tblPr>
      <w:tblGrid>
        <w:gridCol w:w="3038"/>
        <w:gridCol w:w="3530"/>
        <w:gridCol w:w="3528"/>
      </w:tblGrid>
      <w:tr w:rsidR="00082F56" w:rsidRPr="005D53F7" w14:paraId="7B2D6DE6" w14:textId="77777777" w:rsidTr="00B47E21">
        <w:trPr>
          <w:trHeight w:val="2283"/>
        </w:trPr>
        <w:tc>
          <w:tcPr>
            <w:tcW w:w="3296" w:type="dxa"/>
            <w:tcBorders>
              <w:bottom w:val="single" w:sz="4" w:space="0" w:color="auto"/>
            </w:tcBorders>
          </w:tcPr>
          <w:p w14:paraId="52B6C362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4EE0B215" wp14:editId="1D1CA978">
                  <wp:extent cx="1896582" cy="1364614"/>
                  <wp:effectExtent l="0" t="0" r="8890" b="762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et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06" cy="13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  <w:tcBorders>
              <w:bottom w:val="single" w:sz="4" w:space="0" w:color="auto"/>
            </w:tcBorders>
          </w:tcPr>
          <w:p w14:paraId="48726D41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6F9E3243" wp14:editId="22FB3418">
                  <wp:extent cx="2236524" cy="139794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pet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94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68D62A9B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1A0A4B05" wp14:editId="17ECD18A">
                  <wp:extent cx="2235660" cy="1397399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pet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57" cy="140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F56" w:rsidRPr="00EB294A" w14:paraId="79320795" w14:textId="77777777" w:rsidTr="00B47E21">
        <w:trPr>
          <w:trHeight w:val="294"/>
        </w:trPr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DDF87C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25E21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31CA7E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F59C7BB" w14:textId="77777777" w:rsidR="00082F56" w:rsidRPr="00EB294A" w:rsidRDefault="00082F56" w:rsidP="00082F56">
      <w:pPr>
        <w:rPr>
          <w:rFonts w:ascii="Century Gothic" w:hAnsi="Century Gothic"/>
        </w:rPr>
      </w:pPr>
    </w:p>
    <w:p w14:paraId="024D1BA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5DD1F32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2A980D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4182860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2EE2B2C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6AA20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76FA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ADE90C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F1721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257C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25269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555E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D1B17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7460B2E" w14:textId="77777777" w:rsidR="00CF685D" w:rsidRDefault="00CF685D" w:rsidP="00CF685D">
      <w:pPr>
        <w:rPr>
          <w:rFonts w:ascii="Century Gothic" w:hAnsi="Century Gothic"/>
        </w:rPr>
      </w:pPr>
    </w:p>
    <w:p w14:paraId="4527B083" w14:textId="77777777" w:rsidR="00CF685D" w:rsidRPr="005D53F7" w:rsidRDefault="00CF685D" w:rsidP="00CF685D">
      <w:pPr>
        <w:rPr>
          <w:rFonts w:ascii="Century Gothic" w:hAnsi="Century Gothic"/>
        </w:rPr>
      </w:pPr>
    </w:p>
    <w:p w14:paraId="1EAB7266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1D7679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250809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5629412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2089B46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AE82D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D802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7FAB1C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DBA12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209B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923879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83F1E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3B1A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12B4997" w14:textId="77777777" w:rsidR="00082F56" w:rsidRDefault="00082F56" w:rsidP="00082F56">
      <w:pPr>
        <w:rPr>
          <w:rFonts w:ascii="Century Gothic" w:hAnsi="Century Gothic"/>
        </w:rPr>
      </w:pPr>
    </w:p>
    <w:p w14:paraId="64B2E877" w14:textId="77777777" w:rsidR="00082F56" w:rsidRPr="00664144" w:rsidRDefault="00082F56" w:rsidP="00082F56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082F56" w:rsidRPr="00664144" w14:paraId="5C005FCC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E8D096D" w14:textId="77777777" w:rsidR="00082F56" w:rsidRPr="00664144" w:rsidRDefault="00082F56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43AF7F87" w14:textId="77777777" w:rsidR="00082F56" w:rsidRPr="00664144" w:rsidRDefault="00082F56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EBC2B38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3D2E0A1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082F56" w:rsidRPr="00E332D0" w14:paraId="2A4658F1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567F0C0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F8BAED8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CBF7E0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32F62FC" wp14:editId="7BF5652A">
                      <wp:simplePos x="0" y="0"/>
                      <wp:positionH relativeFrom="column">
                        <wp:posOffset>9322</wp:posOffset>
                      </wp:positionH>
                      <wp:positionV relativeFrom="paragraph">
                        <wp:posOffset>344805</wp:posOffset>
                      </wp:positionV>
                      <wp:extent cx="398834" cy="301558"/>
                      <wp:effectExtent l="0" t="0" r="0" b="381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2874A" w14:textId="77777777" w:rsidR="000007D3" w:rsidRPr="009A3305" w:rsidRDefault="000007D3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F62FC" id="Text Box 33" o:spid="_x0000_s1042" type="#_x0000_t202" style="position:absolute;left:0;text-align:left;margin-left:.75pt;margin-top:27.15pt;width:31.4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" filled="f" stroked="f">
                      <v:textbox>
                        <w:txbxContent>
                          <w:p w14:paraId="7E92874A" w14:textId="77777777" w:rsidR="000007D3" w:rsidRPr="009A3305" w:rsidRDefault="000007D3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953433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A0A74B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CEE5B9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74FD1B0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1C2BFA7F" w14:textId="521A6BB3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E359E65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2D96F0C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E2D4DA8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08D515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E38988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1FE678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0001E92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A85F6F4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05FAF14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1CC7433" w14:textId="5AA28545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B928B9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6C259A3E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59AFEA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FBE99CB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1EFD21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5E1A28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8F69E6F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9EC0C3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6EA42BC" w14:textId="77777777" w:rsidR="00027B91" w:rsidRDefault="00027B91" w:rsidP="00027B91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40EEDEE" w14:textId="77777777" w:rsidR="00027B91" w:rsidRPr="00EB294A" w:rsidRDefault="00027B91" w:rsidP="00027B91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A4163D" wp14:editId="57F615C6">
                <wp:simplePos x="0" y="0"/>
                <wp:positionH relativeFrom="column">
                  <wp:posOffset>1215957</wp:posOffset>
                </wp:positionH>
                <wp:positionV relativeFrom="paragraph">
                  <wp:posOffset>560394</wp:posOffset>
                </wp:positionV>
                <wp:extent cx="2888710" cy="313055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7278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50, 75)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163D" id="Text Box 462" o:spid="_x0000_s1043" type="#_x0000_t202" style="position:absolute;left:0;text-align:left;margin-left:95.75pt;margin-top:44.15pt;width:227.45pt;height:2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" filled="f" stroked="f">
                <v:textbox>
                  <w:txbxContent>
                    <w:p w14:paraId="6057278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pet(50, 75)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AE3130" wp14:editId="33A1B343">
                <wp:simplePos x="0" y="0"/>
                <wp:positionH relativeFrom="column">
                  <wp:posOffset>1176925</wp:posOffset>
                </wp:positionH>
                <wp:positionV relativeFrom="paragraph">
                  <wp:posOffset>122555</wp:posOffset>
                </wp:positionV>
                <wp:extent cx="2888710" cy="313055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A9EF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100, 100)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3130" id="Text Box 463" o:spid="_x0000_s1044" type="#_x0000_t202" style="position:absolute;left:0;text-align:left;margin-left:92.65pt;margin-top:9.65pt;width:227.45pt;height:24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" filled="f" stroked="f">
                <v:textbox>
                  <w:txbxContent>
                    <w:p w14:paraId="05D3A9EF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pet(100, 100)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rFonts w:ascii="Century Gothic" w:hAnsi="Century Gothic" w:cs="Courier New"/>
          <w:b/>
          <w:color w:val="000000"/>
          <w:sz w:val="28"/>
          <w:szCs w:val="28"/>
        </w:rPr>
        <w:t>FULLPET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3BCA8FD0" w14:textId="77777777" w:rsidR="00027B91" w:rsidRPr="00EB294A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66ED5A" wp14:editId="50AC71A2">
                <wp:simplePos x="0" y="0"/>
                <wp:positionH relativeFrom="column">
                  <wp:posOffset>1261353</wp:posOffset>
                </wp:positionH>
                <wp:positionV relativeFrom="paragraph">
                  <wp:posOffset>383215</wp:posOffset>
                </wp:positionV>
                <wp:extent cx="2888710" cy="313055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395E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6ED5A" id="Text Box 464" o:spid="_x0000_s1045" type="#_x0000_t202" style="position:absolute;left:0;text-align:left;margin-left:99.3pt;margin-top:30.15pt;width:227.45pt;height:24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" filled="f" stroked="f">
                <v:textbox>
                  <w:txbxContent>
                    <w:p w14:paraId="1E3395E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MIDPET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64FBFBEC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b/>
          <w:color w:val="000000"/>
          <w:sz w:val="28"/>
          <w:szCs w:val="28"/>
        </w:rPr>
        <w:t>LOSEPET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FC7303" w14:textId="77777777" w:rsidR="00027B91" w:rsidRDefault="00027B91" w:rsidP="00027B91">
      <w:pPr>
        <w:spacing w:line="360" w:lineRule="auto"/>
        <w:rPr>
          <w:rFonts w:ascii="Century Gothic" w:hAnsi="Century Gothic" w:cs="Trebuchet MS"/>
          <w:color w:val="000000"/>
        </w:rPr>
      </w:pPr>
    </w:p>
    <w:p w14:paraId="3CD5119B" w14:textId="77777777" w:rsidR="00027B91" w:rsidRDefault="00027B91" w:rsidP="00027B91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5114724" w14:textId="77777777" w:rsidR="00027B91" w:rsidRPr="005D53F7" w:rsidRDefault="00027B91" w:rsidP="00027B91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9028D3" wp14:editId="6F7AD960">
                <wp:simplePos x="0" y="0"/>
                <wp:positionH relativeFrom="column">
                  <wp:posOffset>-185231</wp:posOffset>
                </wp:positionH>
                <wp:positionV relativeFrom="paragraph">
                  <wp:posOffset>318973</wp:posOffset>
                </wp:positionV>
                <wp:extent cx="6965004" cy="313055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CF2F0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next-state-tick(FULLPET)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FULLPET.hunger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2,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FULLPET.sleep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8D3" id="Text Box 465" o:spid="_x0000_s1046" type="#_x0000_t202" style="position:absolute;margin-left:-14.6pt;margin-top:25.1pt;width:548.45pt;height:2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" filled="f" stroked="f">
                <v:textbox>
                  <w:txbxContent>
                    <w:p w14:paraId="097CF2F0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next-state-tick(FULLPET) is pet(FULLPET.hunger – 2, FULLPET.sleep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2E31622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F236F4" wp14:editId="253321F5">
                <wp:simplePos x="0" y="0"/>
                <wp:positionH relativeFrom="column">
                  <wp:posOffset>-106978</wp:posOffset>
                </wp:positionH>
                <wp:positionV relativeFrom="paragraph">
                  <wp:posOffset>316865</wp:posOffset>
                </wp:positionV>
                <wp:extent cx="6965004" cy="313055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2E85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next-state-tick(MIDPET)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MIDPET.hunger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2,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MIDPET.sleep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236F4" id="Text Box 468" o:spid="_x0000_s1047" type="#_x0000_t202" style="position:absolute;left:0;text-align:left;margin-left:-8.4pt;margin-top:24.95pt;width:548.45pt;height:24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" filled="f" stroked="f">
                <v:textbox>
                  <w:txbxContent>
                    <w:p w14:paraId="74E82E85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next-state-tick(MIDPET) is pet(MIDPET.hunger – 2, MIDPET.sleep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D4D8F7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AA7C63" wp14:editId="6872A745">
                <wp:simplePos x="0" y="0"/>
                <wp:positionH relativeFrom="column">
                  <wp:posOffset>-78024</wp:posOffset>
                </wp:positionH>
                <wp:positionV relativeFrom="paragraph">
                  <wp:posOffset>311042</wp:posOffset>
                </wp:positionV>
                <wp:extent cx="6965004" cy="313055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92457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next-state-tick(LOSEPET) is LOSEPET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7C63" id="Text Box 469" o:spid="_x0000_s1048" type="#_x0000_t202" style="position:absolute;left:0;text-align:left;margin-left:-6.15pt;margin-top:24.5pt;width:548.45pt;height:24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" filled="f" stroked="f">
                <v:textbox>
                  <w:txbxContent>
                    <w:p w14:paraId="61092457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next-state-tick(LOSEPET) is LOSEPET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DCABD94" w14:textId="7C94418F" w:rsidR="00F2049A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5D7C12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11A3F67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FF0F68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1FF0370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F33D242" w14:textId="77777777" w:rsidR="00F2049A" w:rsidRPr="00E332D0" w:rsidRDefault="00F2049A" w:rsidP="00F2049A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215D709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E762C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9C5B627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E9B6AF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1121A1D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B616B2C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47208A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442C6B7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0CE30E0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BA934F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2306E7" w14:textId="77777777" w:rsidR="00B47E21" w:rsidRDefault="00B47E21" w:rsidP="00B47E21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8CC9BB8" w14:textId="77777777" w:rsidR="00B47E21" w:rsidRPr="00EA3A7F" w:rsidRDefault="00B47E21" w:rsidP="00B47E21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C7EA67A" w14:textId="77777777" w:rsidR="00B47E21" w:rsidRDefault="00B47E21" w:rsidP="00B47E21">
      <w:pPr>
        <w:pStyle w:val="BodyText"/>
      </w:pPr>
    </w:p>
    <w:p w14:paraId="31C57ED9" w14:textId="77777777" w:rsidR="00B47E21" w:rsidRDefault="00B47E21" w:rsidP="00B47E21">
      <w:pPr>
        <w:pStyle w:val="BodyText"/>
      </w:pPr>
    </w:p>
    <w:p w14:paraId="00A00D39" w14:textId="77777777" w:rsidR="00B47E21" w:rsidRPr="00C64072" w:rsidRDefault="00B47E21" w:rsidP="00B47E21">
      <w:pPr>
        <w:pStyle w:val="BodyText"/>
      </w:pPr>
    </w:p>
    <w:p w14:paraId="1727F4A3" w14:textId="77777777" w:rsidR="00B47E21" w:rsidRPr="004A7606" w:rsidRDefault="00B47E21" w:rsidP="00B47E21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7E21" w:rsidRPr="005D53F7" w14:paraId="3FA9388C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72E0DC2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76A4EFF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4655CE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B47E21" w:rsidRPr="00EB294A" w14:paraId="5447F7ED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B22A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9D720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C5F12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7FF1663" w14:textId="77777777" w:rsidR="00B47E21" w:rsidRPr="00EB294A" w:rsidRDefault="00B47E21" w:rsidP="00B47E21">
      <w:pPr>
        <w:rPr>
          <w:rFonts w:ascii="Century Gothic" w:hAnsi="Century Gothic"/>
        </w:rPr>
      </w:pPr>
    </w:p>
    <w:p w14:paraId="1314CA8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611B4D9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FAA526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427ACC1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28CB4C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7B8B4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A968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74AD7B0D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0B92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C964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D2BD98E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6A572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5EC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6461A8A" w14:textId="77777777" w:rsidR="00CF685D" w:rsidRDefault="00CF685D" w:rsidP="00CF685D">
      <w:pPr>
        <w:rPr>
          <w:rFonts w:ascii="Century Gothic" w:hAnsi="Century Gothic"/>
        </w:rPr>
      </w:pPr>
    </w:p>
    <w:p w14:paraId="0A750703" w14:textId="77777777" w:rsidR="00CF685D" w:rsidRPr="005D53F7" w:rsidRDefault="00CF685D" w:rsidP="00CF685D">
      <w:pPr>
        <w:rPr>
          <w:rFonts w:ascii="Century Gothic" w:hAnsi="Century Gothic"/>
        </w:rPr>
      </w:pPr>
    </w:p>
    <w:p w14:paraId="469AC0A0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F59F43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DC9F5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FDA28B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0D40E7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F9B63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D15C7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FA3AC0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3B42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035F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164634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BA4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4491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92C188D" w14:textId="77777777" w:rsidR="00B47E21" w:rsidRDefault="00B47E21" w:rsidP="00B47E21">
      <w:pPr>
        <w:rPr>
          <w:rFonts w:ascii="Century Gothic" w:hAnsi="Century Gothic"/>
        </w:rPr>
      </w:pPr>
    </w:p>
    <w:p w14:paraId="7BB68EDE" w14:textId="77777777" w:rsidR="00B47E21" w:rsidRPr="00664144" w:rsidRDefault="00B47E21" w:rsidP="00B47E21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7E21" w:rsidRPr="00664144" w14:paraId="403B8F36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2593DCF3" w14:textId="77777777" w:rsidR="00B47E21" w:rsidRPr="00664144" w:rsidRDefault="00B47E21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4902B52" w14:textId="77777777" w:rsidR="00B47E21" w:rsidRPr="00664144" w:rsidRDefault="00B47E21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9DAC8DA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958016C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7E21" w:rsidRPr="00E332D0" w14:paraId="6A86E43A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7F1D193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301CEC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766114B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B226CA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84A1D9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3EE84E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6D40C1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A59CD61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28F4F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2FD87BFA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5EFC3C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FF485E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3887E4F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678EA7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34E3787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19017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D59C4F7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7E5FAF2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CD8C6C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0EB58E8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AB5064A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DBF335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7B20ED7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42C0CD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FBE8D5A" w14:textId="77777777" w:rsidR="00B47E21" w:rsidRDefault="00B47E21" w:rsidP="00B47E21">
      <w:pPr>
        <w:pStyle w:val="BodyText"/>
      </w:pPr>
    </w:p>
    <w:p w14:paraId="3B9C24E5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04031EA" w14:textId="756EF0B2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9C7DE35" w14:textId="3C14D72C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3A48F5D" w14:textId="068F8C3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B1CC32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29772C8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BF4C2FC" w14:textId="77777777" w:rsidR="007C2257" w:rsidRPr="00E332D0" w:rsidRDefault="007C2257" w:rsidP="007C2257">
      <w:pPr>
        <w:pStyle w:val="BodyText"/>
      </w:pPr>
    </w:p>
    <w:p w14:paraId="57E92C5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57DE6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FCD1F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E10C14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3D4CAD7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767D76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DB7EC2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3EBC7FF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7645914" w14:textId="77777777" w:rsidR="007C2257" w:rsidRPr="00E332D0" w:rsidRDefault="007C2257" w:rsidP="007C2257">
      <w:pPr>
        <w:pStyle w:val="BodyText"/>
      </w:pPr>
    </w:p>
    <w:p w14:paraId="4FBA2D21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462352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9E4E7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36277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95DFF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ABD125D" w14:textId="77777777" w:rsidR="007C2257" w:rsidRDefault="007C2257" w:rsidP="007C2257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60495CE4" w14:textId="77777777" w:rsidR="00407D3E" w:rsidRDefault="00407D3E" w:rsidP="00407D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797D72FD" w14:textId="77777777" w:rsidR="00407D3E" w:rsidRPr="00EA3A7F" w:rsidRDefault="00407D3E" w:rsidP="00407D3E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5CB13DC8" w14:textId="77777777" w:rsidR="00407D3E" w:rsidRDefault="00407D3E" w:rsidP="00407D3E">
      <w:pPr>
        <w:pStyle w:val="BodyText"/>
      </w:pPr>
    </w:p>
    <w:p w14:paraId="169C14D3" w14:textId="77777777" w:rsidR="00407D3E" w:rsidRDefault="00407D3E" w:rsidP="00407D3E">
      <w:pPr>
        <w:pStyle w:val="BodyText"/>
      </w:pPr>
    </w:p>
    <w:p w14:paraId="7CD79D18" w14:textId="77777777" w:rsidR="00407D3E" w:rsidRPr="00C64072" w:rsidRDefault="00407D3E" w:rsidP="00407D3E">
      <w:pPr>
        <w:pStyle w:val="BodyText"/>
      </w:pPr>
    </w:p>
    <w:p w14:paraId="76B295A1" w14:textId="77777777" w:rsidR="00407D3E" w:rsidRPr="004A7606" w:rsidRDefault="00407D3E" w:rsidP="00407D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407D3E" w:rsidRPr="005D53F7" w14:paraId="6D5935F2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C2341B1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F9BF50D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D14ADB8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407D3E" w:rsidRPr="00EB294A" w14:paraId="56AEF014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777768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2C993E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FF8570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103D19AB" w14:textId="77777777" w:rsidR="00407D3E" w:rsidRPr="00EB294A" w:rsidRDefault="00407D3E" w:rsidP="00407D3E">
      <w:pPr>
        <w:rPr>
          <w:rFonts w:ascii="Century Gothic" w:hAnsi="Century Gothic"/>
        </w:rPr>
      </w:pPr>
    </w:p>
    <w:p w14:paraId="63415A8E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275C0C3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3BE98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E7AC81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6BEFD65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4CF0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4F38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200826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FDAB7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76C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3036DF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7C90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7743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59EE89C" w14:textId="77777777" w:rsidR="00CF685D" w:rsidRDefault="00CF685D" w:rsidP="00CF685D">
      <w:pPr>
        <w:rPr>
          <w:rFonts w:ascii="Century Gothic" w:hAnsi="Century Gothic"/>
        </w:rPr>
      </w:pPr>
    </w:p>
    <w:p w14:paraId="4C4E8BE0" w14:textId="77777777" w:rsidR="00CF685D" w:rsidRPr="005D53F7" w:rsidRDefault="00CF685D" w:rsidP="00CF685D">
      <w:pPr>
        <w:rPr>
          <w:rFonts w:ascii="Century Gothic" w:hAnsi="Century Gothic"/>
        </w:rPr>
      </w:pPr>
    </w:p>
    <w:p w14:paraId="7C58FD18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195E799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CF2710F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BE849A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8A3275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6B5B5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AF48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4F2DFE3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A42E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648A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C94DE2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F66C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649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9975706" w14:textId="77777777" w:rsidR="00407D3E" w:rsidRDefault="00407D3E" w:rsidP="00407D3E">
      <w:pPr>
        <w:rPr>
          <w:rFonts w:ascii="Century Gothic" w:hAnsi="Century Gothic"/>
        </w:rPr>
      </w:pPr>
    </w:p>
    <w:p w14:paraId="6DF26535" w14:textId="77777777" w:rsidR="00407D3E" w:rsidRPr="00664144" w:rsidRDefault="00407D3E" w:rsidP="00407D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44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90"/>
      </w:tblGrid>
      <w:tr w:rsidR="00407D3E" w:rsidRPr="00664144" w14:paraId="40E41051" w14:textId="77777777" w:rsidTr="009D726E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07218EE7" w14:textId="77777777" w:rsidR="00407D3E" w:rsidRPr="00664144" w:rsidRDefault="00407D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2D73F615" w14:textId="77777777" w:rsidR="00407D3E" w:rsidRPr="00664144" w:rsidRDefault="00407D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4B44604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90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2EEDEBF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407D3E" w:rsidRPr="00E332D0" w14:paraId="23697352" w14:textId="77777777" w:rsidTr="009D726E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2BF7B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988932B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782CF6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305AB89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0B5DF768" w14:textId="77777777" w:rsidTr="009D726E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79D62D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01A3778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8CEB62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1D2E1164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193B6F81" w14:textId="77777777" w:rsidTr="009D726E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0E99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E1D7CD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20B39C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D971CD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573ED282" w14:textId="77777777" w:rsidTr="009D726E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8316F33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B83A802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D11C35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5340209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37F74024" w14:textId="77777777" w:rsidTr="009D726E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01EAAC2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3898CAC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E6852A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4C8F7E90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3647926" w14:textId="77777777" w:rsidR="00407D3E" w:rsidRDefault="00407D3E" w:rsidP="00407D3E">
      <w:pPr>
        <w:pStyle w:val="BodyText"/>
      </w:pPr>
    </w:p>
    <w:p w14:paraId="7935461F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BD0103F" w14:textId="67DE6B2F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80BF377" w14:textId="5AC2CCC1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D87E703" w14:textId="7E35EA6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B61C3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4E6F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63FE2132" w14:textId="77777777" w:rsidR="007C2257" w:rsidRPr="00E332D0" w:rsidRDefault="007C2257" w:rsidP="007C2257">
      <w:pPr>
        <w:pStyle w:val="BodyText"/>
      </w:pPr>
    </w:p>
    <w:p w14:paraId="274C583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E1737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217D0F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B8255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7D486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E4EB6E8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CCBE44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017DB1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53FB97B" w14:textId="77777777" w:rsidR="007C2257" w:rsidRPr="00E332D0" w:rsidRDefault="007C2257" w:rsidP="007C2257">
      <w:pPr>
        <w:pStyle w:val="BodyText"/>
      </w:pPr>
    </w:p>
    <w:p w14:paraId="38BB76C8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C89AF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ECEE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52CF9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01AFBE4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EAD3E" w14:textId="06448DBF" w:rsidR="00E50993" w:rsidRPr="00E50993" w:rsidRDefault="007C2257" w:rsidP="00E50993">
      <w:pPr>
        <w:widowControl/>
        <w:suppressAutoHyphens w:val="0"/>
      </w:pPr>
      <w:r>
        <w:br w:type="page"/>
      </w:r>
    </w:p>
    <w:p w14:paraId="6D58F7F7" w14:textId="0D52BE75" w:rsidR="00E50993" w:rsidRPr="007953B8" w:rsidRDefault="00E50993" w:rsidP="00E50993">
      <w:pPr>
        <w:pStyle w:val="Heading1"/>
      </w:pPr>
      <w:r>
        <w:lastRenderedPageBreak/>
        <w:t>Build Your Own Animation</w:t>
      </w:r>
    </w:p>
    <w:p w14:paraId="092DB3C6" w14:textId="77777777" w:rsidR="00E50993" w:rsidRDefault="00E50993" w:rsidP="00E50993">
      <w:pPr>
        <w:pBdr>
          <w:bottom w:val="single" w:sz="8" w:space="1" w:color="000000"/>
        </w:pBdr>
      </w:pPr>
    </w:p>
    <w:p w14:paraId="39565BEB" w14:textId="77777777" w:rsidR="00E50993" w:rsidRDefault="00E50993" w:rsidP="00E50993"/>
    <w:p w14:paraId="4111078F" w14:textId="77777777" w:rsidR="00E50993" w:rsidRDefault="00E50993" w:rsidP="00E50993">
      <w:pPr>
        <w:pBdr>
          <w:bottom w:val="single" w:sz="8" w:space="1" w:color="000000"/>
        </w:pBdr>
      </w:pPr>
    </w:p>
    <w:p w14:paraId="455BD3D6" w14:textId="77777777" w:rsidR="00E50993" w:rsidRDefault="00E50993" w:rsidP="00E50993"/>
    <w:p w14:paraId="6EDA9F3E" w14:textId="77777777" w:rsidR="00E50993" w:rsidRDefault="00E50993" w:rsidP="00E50993">
      <w:pPr>
        <w:pBdr>
          <w:bottom w:val="single" w:sz="8" w:space="1" w:color="000000"/>
        </w:pBdr>
      </w:pPr>
    </w:p>
    <w:p w14:paraId="541BF9F2" w14:textId="77777777" w:rsidR="00E50993" w:rsidRDefault="00E50993" w:rsidP="00E50993"/>
    <w:p w14:paraId="50508C75" w14:textId="77777777" w:rsidR="00E50993" w:rsidRDefault="00E50993" w:rsidP="00E50993">
      <w:pPr>
        <w:pBdr>
          <w:bottom w:val="single" w:sz="8" w:space="1" w:color="000000"/>
        </w:pBdr>
      </w:pPr>
    </w:p>
    <w:p w14:paraId="3D2952A6" w14:textId="77777777" w:rsidR="00E50993" w:rsidRDefault="00E50993" w:rsidP="00E50993"/>
    <w:p w14:paraId="75548497" w14:textId="77777777" w:rsidR="00E50993" w:rsidRDefault="00E50993" w:rsidP="00E50993">
      <w:pPr>
        <w:pBdr>
          <w:bottom w:val="single" w:sz="8" w:space="1" w:color="000000"/>
        </w:pBdr>
      </w:pPr>
    </w:p>
    <w:p w14:paraId="466F9056" w14:textId="77777777" w:rsidR="00E50993" w:rsidRDefault="00E50993" w:rsidP="00E50993"/>
    <w:p w14:paraId="41011A45" w14:textId="77777777" w:rsidR="00E50993" w:rsidRDefault="00E50993" w:rsidP="00E50993">
      <w:pPr>
        <w:pBdr>
          <w:bottom w:val="single" w:sz="8" w:space="1" w:color="000000"/>
        </w:pBdr>
      </w:pPr>
    </w:p>
    <w:p w14:paraId="6259998A" w14:textId="77777777" w:rsidR="00E50993" w:rsidRDefault="00E50993" w:rsidP="00E50993"/>
    <w:p w14:paraId="2264201F" w14:textId="77777777" w:rsidR="00E50993" w:rsidRDefault="00E50993" w:rsidP="00E50993">
      <w:pPr>
        <w:pBdr>
          <w:bottom w:val="single" w:sz="8" w:space="1" w:color="000000"/>
        </w:pBdr>
      </w:pPr>
    </w:p>
    <w:p w14:paraId="763108B2" w14:textId="77777777" w:rsidR="00E50993" w:rsidRDefault="00E50993" w:rsidP="00E50993"/>
    <w:p w14:paraId="522780C9" w14:textId="77777777" w:rsidR="00E50993" w:rsidRDefault="00E50993" w:rsidP="00E50993">
      <w:pPr>
        <w:pBdr>
          <w:bottom w:val="single" w:sz="8" w:space="1" w:color="000000"/>
        </w:pBdr>
      </w:pPr>
    </w:p>
    <w:p w14:paraId="50847D0E" w14:textId="77777777" w:rsidR="00E50993" w:rsidRDefault="00E50993" w:rsidP="00E50993"/>
    <w:p w14:paraId="05BE5A5B" w14:textId="77777777" w:rsidR="00E50993" w:rsidRDefault="00E50993" w:rsidP="00E50993">
      <w:pPr>
        <w:pBdr>
          <w:bottom w:val="single" w:sz="8" w:space="1" w:color="000000"/>
        </w:pBdr>
      </w:pPr>
    </w:p>
    <w:p w14:paraId="729D077C" w14:textId="77777777" w:rsidR="00E50993" w:rsidRDefault="00E50993" w:rsidP="00E50993"/>
    <w:p w14:paraId="0D350341" w14:textId="77777777" w:rsidR="00E50993" w:rsidRDefault="00E50993" w:rsidP="00E50993">
      <w:pPr>
        <w:pBdr>
          <w:bottom w:val="single" w:sz="8" w:space="1" w:color="000000"/>
        </w:pBdr>
      </w:pPr>
    </w:p>
    <w:p w14:paraId="45CA9AF9" w14:textId="77777777" w:rsidR="00E50993" w:rsidRDefault="00E50993" w:rsidP="00E50993"/>
    <w:p w14:paraId="08A80B71" w14:textId="77777777" w:rsidR="00E50993" w:rsidRDefault="00E50993" w:rsidP="00E50993">
      <w:pPr>
        <w:pBdr>
          <w:bottom w:val="single" w:sz="8" w:space="1" w:color="000000"/>
        </w:pBdr>
      </w:pPr>
    </w:p>
    <w:p w14:paraId="31CB9E61" w14:textId="77777777" w:rsidR="00E50993" w:rsidRDefault="00E50993" w:rsidP="00E50993"/>
    <w:p w14:paraId="6B87CF25" w14:textId="77777777" w:rsidR="00E50993" w:rsidRDefault="00E50993" w:rsidP="00E50993">
      <w:pPr>
        <w:pBdr>
          <w:bottom w:val="single" w:sz="8" w:space="1" w:color="000000"/>
        </w:pBdr>
      </w:pPr>
    </w:p>
    <w:p w14:paraId="5422AB76" w14:textId="77777777" w:rsidR="00E50993" w:rsidRDefault="00E50993" w:rsidP="00E50993"/>
    <w:p w14:paraId="5118B2CB" w14:textId="77777777" w:rsidR="00E50993" w:rsidRDefault="00E50993" w:rsidP="00E50993">
      <w:pPr>
        <w:pBdr>
          <w:bottom w:val="single" w:sz="8" w:space="1" w:color="000000"/>
        </w:pBdr>
      </w:pPr>
    </w:p>
    <w:p w14:paraId="3B900949" w14:textId="77777777" w:rsidR="00E50993" w:rsidRDefault="00E50993" w:rsidP="00E50993"/>
    <w:p w14:paraId="1FC112CF" w14:textId="77777777" w:rsidR="00E50993" w:rsidRDefault="00E50993" w:rsidP="00E50993">
      <w:pPr>
        <w:pBdr>
          <w:bottom w:val="single" w:sz="8" w:space="1" w:color="000000"/>
        </w:pBdr>
      </w:pPr>
    </w:p>
    <w:p w14:paraId="4CFB4825" w14:textId="77777777" w:rsidR="00E50993" w:rsidRDefault="00E50993" w:rsidP="00E50993"/>
    <w:p w14:paraId="5F0B8F14" w14:textId="77777777" w:rsidR="00E50993" w:rsidRDefault="00E50993" w:rsidP="00E50993">
      <w:pPr>
        <w:pBdr>
          <w:bottom w:val="single" w:sz="8" w:space="1" w:color="000000"/>
        </w:pBdr>
      </w:pPr>
    </w:p>
    <w:p w14:paraId="597CD1B9" w14:textId="77777777" w:rsidR="00E50993" w:rsidRDefault="00E50993" w:rsidP="00E50993"/>
    <w:p w14:paraId="24868FC8" w14:textId="77777777" w:rsidR="00E50993" w:rsidRDefault="00E50993" w:rsidP="00E50993">
      <w:pPr>
        <w:pBdr>
          <w:bottom w:val="single" w:sz="8" w:space="1" w:color="000000"/>
        </w:pBdr>
      </w:pPr>
    </w:p>
    <w:p w14:paraId="5946C2DF" w14:textId="77777777" w:rsidR="00E50993" w:rsidRDefault="00E50993" w:rsidP="00E50993"/>
    <w:p w14:paraId="0AAECF57" w14:textId="77777777" w:rsidR="00E50993" w:rsidRDefault="00E50993" w:rsidP="00E50993">
      <w:pPr>
        <w:pBdr>
          <w:bottom w:val="single" w:sz="8" w:space="1" w:color="000000"/>
        </w:pBdr>
      </w:pPr>
    </w:p>
    <w:p w14:paraId="6F54E66A" w14:textId="77777777" w:rsidR="00E50993" w:rsidRDefault="00E50993" w:rsidP="00E50993"/>
    <w:p w14:paraId="271857FC" w14:textId="77777777" w:rsidR="00E50993" w:rsidRDefault="00E50993" w:rsidP="00E50993">
      <w:pPr>
        <w:pBdr>
          <w:bottom w:val="single" w:sz="8" w:space="1" w:color="000000"/>
        </w:pBdr>
      </w:pPr>
    </w:p>
    <w:p w14:paraId="6BF4328A" w14:textId="77777777" w:rsidR="00E50993" w:rsidRDefault="00E50993" w:rsidP="00E50993"/>
    <w:p w14:paraId="1243C9BA" w14:textId="77777777" w:rsidR="00E50993" w:rsidRDefault="00E50993" w:rsidP="00E50993">
      <w:pPr>
        <w:pBdr>
          <w:bottom w:val="single" w:sz="8" w:space="1" w:color="000000"/>
        </w:pBdr>
      </w:pPr>
    </w:p>
    <w:p w14:paraId="4B160F1D" w14:textId="437745F7" w:rsidR="00E50993" w:rsidRPr="00E50993" w:rsidRDefault="00E5099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E6C95FC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26C2EEF1" w14:textId="77777777" w:rsidR="00B46F3E" w:rsidRPr="00781D9F" w:rsidRDefault="00B46F3E" w:rsidP="00B46F3E"/>
    <w:p w14:paraId="1F5559E9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86708A0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51E3B6E8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3C2B8D2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03909D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73B1D6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4AD872E6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ECCEDB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8629A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B8CE2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CBCAF41" w14:textId="77777777" w:rsidR="00B46F3E" w:rsidRPr="00EB294A" w:rsidRDefault="00B46F3E" w:rsidP="00B46F3E">
      <w:pPr>
        <w:rPr>
          <w:rFonts w:ascii="Century Gothic" w:hAnsi="Century Gothic"/>
        </w:rPr>
      </w:pPr>
    </w:p>
    <w:p w14:paraId="1D9C3851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39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12"/>
      </w:tblGrid>
      <w:tr w:rsidR="00B46F3E" w:rsidRPr="005D53F7" w14:paraId="3B26A56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D293DE4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2380BB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6646C27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A346A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E31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748F98D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682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D963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F369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9A5ED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4C53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6A1575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DDD4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EBC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6A05649" w14:textId="77777777" w:rsidR="00B46F3E" w:rsidRPr="005D53F7" w:rsidRDefault="00B46F3E" w:rsidP="00B46F3E">
      <w:pPr>
        <w:rPr>
          <w:rFonts w:ascii="Century Gothic" w:hAnsi="Century Gothic"/>
        </w:rPr>
      </w:pPr>
    </w:p>
    <w:p w14:paraId="201AF268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2B879F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4D248FC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246D72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E4DC2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CA6B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3AE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F2F30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3DCEC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29F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53DEF3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66740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F07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30C71F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0DE38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DE526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F7CF92E" w14:textId="77777777" w:rsidR="00B46F3E" w:rsidRDefault="00B46F3E" w:rsidP="00B46F3E">
      <w:pPr>
        <w:rPr>
          <w:rFonts w:ascii="Century Gothic" w:hAnsi="Century Gothic"/>
        </w:rPr>
      </w:pPr>
    </w:p>
    <w:p w14:paraId="38703BA5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6511746F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4ACEBED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8E3CBC6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60D3B4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4A6FBA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73F8D35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9ACB1B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129DEAB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5E501A4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20C7BDE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8BE202B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BD03B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E9A707D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5DA56D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442FBA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DC3D8E4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E5094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DA1EC1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57EA2B0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80B5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D4282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D649E03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80EA43E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BFBF7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B21AD2D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6CFF82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FED40AD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BD729AE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866C35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61A7B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1DF40BCC" w14:textId="57C421FD" w:rsidR="00E50993" w:rsidRPr="00C0065B" w:rsidRDefault="00E50993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367559CA" w14:textId="77777777" w:rsidR="00E50993" w:rsidRPr="00AF0933" w:rsidRDefault="00E50993" w:rsidP="00B46F3E">
      <w:pPr>
        <w:pStyle w:val="Heading2"/>
        <w:numPr>
          <w:ilvl w:val="0"/>
          <w:numId w:val="0"/>
        </w:numPr>
      </w:pPr>
      <w:r>
        <w:t>Define the Data Structure</w:t>
      </w:r>
    </w:p>
    <w:p w14:paraId="4F027B90" w14:textId="77777777" w:rsidR="00E50993" w:rsidRPr="005D53F7" w:rsidRDefault="00E50993" w:rsidP="00E50993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D4B33B5" w14:textId="77777777" w:rsidR="00E50993" w:rsidRPr="00D12DD3" w:rsidRDefault="00E50993" w:rsidP="00E50993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390B6BEA" w14:textId="77777777" w:rsidR="00E50993" w:rsidRPr="00D12DD3" w:rsidRDefault="00E50993" w:rsidP="00E50993">
      <w:pPr>
        <w:pStyle w:val="Code"/>
        <w:framePr w:wrap="around"/>
      </w:pPr>
    </w:p>
    <w:p w14:paraId="0637BC97" w14:textId="77777777" w:rsidR="00E50993" w:rsidRPr="00D12DD3" w:rsidRDefault="00E50993" w:rsidP="00E50993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234A9266" w14:textId="77777777" w:rsidR="00E50993" w:rsidRPr="00D12DD3" w:rsidRDefault="00E50993" w:rsidP="00E50993">
      <w:pPr>
        <w:pStyle w:val="Code"/>
        <w:framePr w:wrap="around"/>
      </w:pPr>
    </w:p>
    <w:p w14:paraId="7EDF069A" w14:textId="77777777" w:rsidR="00E50993" w:rsidRPr="00D12DD3" w:rsidRDefault="00E50993" w:rsidP="00E50993">
      <w:pPr>
        <w:pStyle w:val="Code"/>
        <w:framePr w:wrap="around"/>
      </w:pPr>
      <w:r w:rsidRPr="00D12DD3">
        <w:t>| __________(_________________________________</w:t>
      </w:r>
    </w:p>
    <w:p w14:paraId="4D0D40F3" w14:textId="77777777" w:rsidR="00E50993" w:rsidRPr="00D12DD3" w:rsidRDefault="00E50993" w:rsidP="00E50993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0817FA0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   _________________________________ </w:t>
      </w:r>
    </w:p>
    <w:p w14:paraId="5309CC54" w14:textId="77777777" w:rsidR="00E50993" w:rsidRPr="00D12DD3" w:rsidRDefault="00E50993" w:rsidP="00E50993">
      <w:pPr>
        <w:pStyle w:val="Code"/>
        <w:framePr w:wrap="around"/>
      </w:pPr>
    </w:p>
    <w:p w14:paraId="39F09CFD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5EC37405" w14:textId="77777777" w:rsidR="00E50993" w:rsidRPr="00D12DD3" w:rsidRDefault="00E50993" w:rsidP="00E50993">
      <w:pPr>
        <w:pStyle w:val="Code"/>
        <w:framePr w:wrap="around"/>
      </w:pPr>
    </w:p>
    <w:p w14:paraId="0B46C30E" w14:textId="77777777" w:rsidR="00E50993" w:rsidRPr="00D12DD3" w:rsidRDefault="00E50993" w:rsidP="00E50993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34B59E65" w14:textId="77777777" w:rsidR="00E50993" w:rsidRPr="005D53F7" w:rsidRDefault="00E50993" w:rsidP="00E50993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368A45E9" w14:textId="77777777" w:rsidR="00E50993" w:rsidRPr="005D53F7" w:rsidRDefault="00E50993" w:rsidP="00E50993">
      <w:pPr>
        <w:ind w:left="-1080" w:firstLine="1080"/>
        <w:rPr>
          <w:rFonts w:ascii="Century Gothic" w:hAnsi="Century Gothic"/>
        </w:rPr>
      </w:pPr>
    </w:p>
    <w:p w14:paraId="71A8BE7A" w14:textId="77777777" w:rsidR="00E50993" w:rsidRDefault="00E50993" w:rsidP="00E50993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1A04F6B" w14:textId="7AC97CEE" w:rsidR="00E50993" w:rsidRPr="00EB294A" w:rsidRDefault="00E50993" w:rsidP="00E50993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E13BAE0" w14:textId="1ECAC26E" w:rsidR="00E50993" w:rsidRPr="00EB294A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45F4F8B8" w14:textId="6391B520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1F68069" w14:textId="77777777" w:rsidR="00E50993" w:rsidRDefault="00E50993" w:rsidP="00E50993">
      <w:pPr>
        <w:spacing w:line="360" w:lineRule="auto"/>
        <w:rPr>
          <w:rFonts w:ascii="Century Gothic" w:hAnsi="Century Gothic" w:cs="Trebuchet MS"/>
          <w:color w:val="000000"/>
        </w:rPr>
      </w:pPr>
    </w:p>
    <w:p w14:paraId="48A9269E" w14:textId="77777777" w:rsidR="00E50993" w:rsidRPr="005D53F7" w:rsidRDefault="00E50993" w:rsidP="00E50993">
      <w:pPr>
        <w:pStyle w:val="Heading2"/>
      </w:pPr>
      <w:r w:rsidRPr="005D53F7">
        <w:t>Write an example for one of the functions on the previous page:</w:t>
      </w:r>
    </w:p>
    <w:p w14:paraId="1C3B5983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BE5AF76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89168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732695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006489" w14:textId="77777777" w:rsidR="00E50993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689A43" w14:textId="7A54E639" w:rsidR="004F62A0" w:rsidRPr="00B46F3E" w:rsidRDefault="00E50993" w:rsidP="001A3B90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5D6F47A4" w14:textId="431AE83C" w:rsidR="004F62A0" w:rsidRPr="007953B8" w:rsidRDefault="00954AC2" w:rsidP="004F62A0">
      <w:pPr>
        <w:pStyle w:val="Heading1"/>
      </w:pPr>
      <w:r>
        <w:lastRenderedPageBreak/>
        <w:t>Collision</w:t>
      </w:r>
    </w:p>
    <w:p w14:paraId="111C3ABE" w14:textId="77777777" w:rsidR="004F62A0" w:rsidRDefault="004F62A0" w:rsidP="004F62A0">
      <w:pPr>
        <w:pBdr>
          <w:bottom w:val="single" w:sz="8" w:space="1" w:color="000000"/>
        </w:pBdr>
      </w:pPr>
    </w:p>
    <w:p w14:paraId="03064E8A" w14:textId="77777777" w:rsidR="004F62A0" w:rsidRDefault="004F62A0" w:rsidP="004F62A0"/>
    <w:p w14:paraId="23FFAA80" w14:textId="77777777" w:rsidR="004F62A0" w:rsidRDefault="004F62A0" w:rsidP="004F62A0">
      <w:pPr>
        <w:pBdr>
          <w:bottom w:val="single" w:sz="8" w:space="1" w:color="000000"/>
        </w:pBdr>
      </w:pPr>
    </w:p>
    <w:p w14:paraId="223CA3FB" w14:textId="77777777" w:rsidR="004F62A0" w:rsidRDefault="004F62A0" w:rsidP="004F62A0"/>
    <w:p w14:paraId="0B6B9680" w14:textId="77777777" w:rsidR="004F62A0" w:rsidRDefault="004F62A0" w:rsidP="004F62A0">
      <w:pPr>
        <w:pBdr>
          <w:bottom w:val="single" w:sz="8" w:space="1" w:color="000000"/>
        </w:pBdr>
      </w:pPr>
    </w:p>
    <w:p w14:paraId="39795676" w14:textId="77777777" w:rsidR="004F62A0" w:rsidRDefault="004F62A0" w:rsidP="004F62A0"/>
    <w:p w14:paraId="7EF6BBEA" w14:textId="77777777" w:rsidR="004F62A0" w:rsidRDefault="004F62A0" w:rsidP="004F62A0">
      <w:pPr>
        <w:pBdr>
          <w:bottom w:val="single" w:sz="8" w:space="1" w:color="000000"/>
        </w:pBdr>
      </w:pPr>
    </w:p>
    <w:p w14:paraId="5A93F20C" w14:textId="77777777" w:rsidR="004F62A0" w:rsidRDefault="004F62A0" w:rsidP="004F62A0"/>
    <w:p w14:paraId="78B9A1E1" w14:textId="77777777" w:rsidR="004F62A0" w:rsidRDefault="004F62A0" w:rsidP="004F62A0">
      <w:pPr>
        <w:pBdr>
          <w:bottom w:val="single" w:sz="8" w:space="1" w:color="000000"/>
        </w:pBdr>
      </w:pPr>
    </w:p>
    <w:p w14:paraId="048427AF" w14:textId="77777777" w:rsidR="004F62A0" w:rsidRDefault="004F62A0" w:rsidP="004F62A0"/>
    <w:p w14:paraId="5CF30A43" w14:textId="77777777" w:rsidR="004F62A0" w:rsidRDefault="004F62A0" w:rsidP="004F62A0">
      <w:pPr>
        <w:pBdr>
          <w:bottom w:val="single" w:sz="8" w:space="1" w:color="000000"/>
        </w:pBdr>
      </w:pPr>
    </w:p>
    <w:p w14:paraId="72DD9430" w14:textId="77777777" w:rsidR="004F62A0" w:rsidRDefault="004F62A0" w:rsidP="004F62A0"/>
    <w:p w14:paraId="398AEC33" w14:textId="77777777" w:rsidR="004F62A0" w:rsidRDefault="004F62A0" w:rsidP="004F62A0">
      <w:pPr>
        <w:pBdr>
          <w:bottom w:val="single" w:sz="8" w:space="1" w:color="000000"/>
        </w:pBdr>
      </w:pPr>
    </w:p>
    <w:p w14:paraId="2194369F" w14:textId="77777777" w:rsidR="004F62A0" w:rsidRDefault="004F62A0" w:rsidP="004F62A0"/>
    <w:p w14:paraId="4E004049" w14:textId="77777777" w:rsidR="004F62A0" w:rsidRDefault="004F62A0" w:rsidP="004F62A0">
      <w:pPr>
        <w:pBdr>
          <w:bottom w:val="single" w:sz="8" w:space="1" w:color="000000"/>
        </w:pBdr>
      </w:pPr>
    </w:p>
    <w:p w14:paraId="7AAF1824" w14:textId="77777777" w:rsidR="004F62A0" w:rsidRDefault="004F62A0" w:rsidP="004F62A0"/>
    <w:p w14:paraId="2A3E254D" w14:textId="77777777" w:rsidR="004F62A0" w:rsidRDefault="004F62A0" w:rsidP="004F62A0">
      <w:pPr>
        <w:pBdr>
          <w:bottom w:val="single" w:sz="8" w:space="1" w:color="000000"/>
        </w:pBdr>
      </w:pPr>
    </w:p>
    <w:p w14:paraId="2D29B724" w14:textId="77777777" w:rsidR="004F62A0" w:rsidRDefault="004F62A0" w:rsidP="004F62A0"/>
    <w:p w14:paraId="3463B473" w14:textId="77777777" w:rsidR="004F62A0" w:rsidRDefault="004F62A0" w:rsidP="004F62A0">
      <w:pPr>
        <w:pBdr>
          <w:bottom w:val="single" w:sz="8" w:space="1" w:color="000000"/>
        </w:pBdr>
      </w:pPr>
    </w:p>
    <w:p w14:paraId="700E677B" w14:textId="77777777" w:rsidR="004F62A0" w:rsidRDefault="004F62A0" w:rsidP="004F62A0"/>
    <w:p w14:paraId="73A4D35D" w14:textId="77777777" w:rsidR="004F62A0" w:rsidRDefault="004F62A0" w:rsidP="004F62A0">
      <w:pPr>
        <w:pBdr>
          <w:bottom w:val="single" w:sz="8" w:space="1" w:color="000000"/>
        </w:pBdr>
      </w:pPr>
    </w:p>
    <w:p w14:paraId="154D9664" w14:textId="77777777" w:rsidR="004F62A0" w:rsidRDefault="004F62A0" w:rsidP="004F62A0"/>
    <w:p w14:paraId="5C8F3AB1" w14:textId="77777777" w:rsidR="004F62A0" w:rsidRDefault="004F62A0" w:rsidP="004F62A0">
      <w:pPr>
        <w:pBdr>
          <w:bottom w:val="single" w:sz="8" w:space="1" w:color="000000"/>
        </w:pBdr>
      </w:pPr>
    </w:p>
    <w:p w14:paraId="7DCB7343" w14:textId="77777777" w:rsidR="004F62A0" w:rsidRDefault="004F62A0" w:rsidP="004F62A0"/>
    <w:p w14:paraId="0111BED0" w14:textId="77777777" w:rsidR="004F62A0" w:rsidRDefault="004F62A0" w:rsidP="004F62A0">
      <w:pPr>
        <w:pBdr>
          <w:bottom w:val="single" w:sz="8" w:space="1" w:color="000000"/>
        </w:pBdr>
      </w:pPr>
    </w:p>
    <w:p w14:paraId="20D1F394" w14:textId="77777777" w:rsidR="004F62A0" w:rsidRDefault="004F62A0" w:rsidP="004F62A0"/>
    <w:p w14:paraId="317A2938" w14:textId="77777777" w:rsidR="004F62A0" w:rsidRDefault="004F62A0" w:rsidP="004F62A0">
      <w:pPr>
        <w:pBdr>
          <w:bottom w:val="single" w:sz="8" w:space="1" w:color="000000"/>
        </w:pBdr>
      </w:pPr>
    </w:p>
    <w:p w14:paraId="368C0E04" w14:textId="77777777" w:rsidR="004F62A0" w:rsidRDefault="004F62A0" w:rsidP="004F62A0"/>
    <w:p w14:paraId="36028848" w14:textId="77777777" w:rsidR="004F62A0" w:rsidRDefault="004F62A0" w:rsidP="004F62A0">
      <w:pPr>
        <w:pBdr>
          <w:bottom w:val="single" w:sz="8" w:space="1" w:color="000000"/>
        </w:pBdr>
      </w:pPr>
    </w:p>
    <w:p w14:paraId="1A3305A1" w14:textId="77777777" w:rsidR="004F62A0" w:rsidRDefault="004F62A0" w:rsidP="004F62A0"/>
    <w:p w14:paraId="326BB24D" w14:textId="77777777" w:rsidR="004F62A0" w:rsidRDefault="004F62A0" w:rsidP="004F62A0">
      <w:pPr>
        <w:pBdr>
          <w:bottom w:val="single" w:sz="8" w:space="1" w:color="000000"/>
        </w:pBdr>
      </w:pPr>
    </w:p>
    <w:p w14:paraId="68A41261" w14:textId="77777777" w:rsidR="004F62A0" w:rsidRDefault="004F62A0" w:rsidP="004F62A0"/>
    <w:p w14:paraId="79620E58" w14:textId="77777777" w:rsidR="004F62A0" w:rsidRDefault="004F62A0" w:rsidP="004F62A0">
      <w:pPr>
        <w:pBdr>
          <w:bottom w:val="single" w:sz="8" w:space="1" w:color="000000"/>
        </w:pBdr>
      </w:pPr>
    </w:p>
    <w:p w14:paraId="41CD3084" w14:textId="77777777" w:rsidR="004F62A0" w:rsidRDefault="004F62A0" w:rsidP="004F62A0"/>
    <w:p w14:paraId="77CB1D2E" w14:textId="77777777" w:rsidR="004F62A0" w:rsidRDefault="004F62A0" w:rsidP="004F62A0">
      <w:pPr>
        <w:pBdr>
          <w:bottom w:val="single" w:sz="8" w:space="1" w:color="000000"/>
        </w:pBdr>
      </w:pPr>
    </w:p>
    <w:p w14:paraId="462B56C3" w14:textId="77777777" w:rsidR="004F62A0" w:rsidRDefault="004F62A0" w:rsidP="004F62A0"/>
    <w:p w14:paraId="07AC43CC" w14:textId="77777777" w:rsidR="004F62A0" w:rsidRDefault="004F62A0" w:rsidP="004F62A0">
      <w:pPr>
        <w:pBdr>
          <w:bottom w:val="single" w:sz="8" w:space="1" w:color="000000"/>
        </w:pBdr>
      </w:pPr>
    </w:p>
    <w:p w14:paraId="3419D0E2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0F57EE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51131BC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FADFBC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09FB15E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9643AF7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36EB13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6E50D78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C429F11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2DD2D4A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A1F28C0" w14:textId="77777777" w:rsidR="004F62A0" w:rsidRPr="001A3B9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ED0DF8C" w14:textId="77777777" w:rsidR="009F1FE4" w:rsidRPr="0040683E" w:rsidRDefault="009F1FE4" w:rsidP="00B94E0C">
      <w:pPr>
        <w:pStyle w:val="Heading1"/>
        <w:rPr>
          <w:rFonts w:cs="Trebuchet MS"/>
        </w:rPr>
      </w:pPr>
      <w:r w:rsidRPr="0040683E"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5181D0B6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77AA4603" w14:textId="12076C9F" w:rsidR="009F1FE4" w:rsidRDefault="00940624" w:rsidP="00940624">
      <w:pPr>
        <w:jc w:val="center"/>
      </w:pPr>
      <w:r>
        <w:rPr>
          <w:noProof/>
        </w:rPr>
        <w:drawing>
          <wp:inline distT="0" distB="0" distL="0" distR="0" wp14:anchorId="0C609FE2" wp14:editId="69A8382C">
            <wp:extent cx="3865111" cy="70802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12-27 13.53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59" cy="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77777777" w:rsidR="009F1FE4" w:rsidRDefault="009F1FE4" w:rsidP="009F1FE4">
      <w:pPr>
        <w:rPr>
          <w:rFonts w:ascii="Trebuchet MS" w:hAnsi="Trebuchet MS" w:cs="Trebuchet MS"/>
        </w:rPr>
      </w:pPr>
    </w:p>
    <w:p w14:paraId="3487BD10" w14:textId="77777777" w:rsidR="009F1FE4" w:rsidRDefault="009F1FE4" w:rsidP="009F1FE4"/>
    <w:p w14:paraId="566CD8C5" w14:textId="77777777" w:rsidR="009F1FE4" w:rsidRDefault="009F1FE4" w:rsidP="009F1FE4"/>
    <w:p w14:paraId="28C4D2C3" w14:textId="77777777" w:rsidR="009F1FE4" w:rsidRDefault="009F1FE4" w:rsidP="009F1FE4"/>
    <w:p w14:paraId="21D64A79" w14:textId="77777777" w:rsidR="009F1FE4" w:rsidRDefault="009F1FE4" w:rsidP="009F1FE4"/>
    <w:p w14:paraId="34F3D04F" w14:textId="77777777" w:rsidR="009F1FE4" w:rsidRDefault="009F1FE4" w:rsidP="009F1FE4"/>
    <w:p w14:paraId="088B4410" w14:textId="3D0DEB74" w:rsidR="009F1FE4" w:rsidRDefault="009F1FE4" w:rsidP="009F1FE4"/>
    <w:p w14:paraId="61BED9B9" w14:textId="77777777" w:rsidR="009F1FE4" w:rsidRDefault="009F1FE4" w:rsidP="009F1FE4"/>
    <w:p w14:paraId="71B38C15" w14:textId="77777777" w:rsidR="009F1FE4" w:rsidRDefault="009F1FE4" w:rsidP="009F1FE4"/>
    <w:p w14:paraId="101207D4" w14:textId="77777777" w:rsidR="009F1FE4" w:rsidRDefault="009F1FE4" w:rsidP="009F1FE4"/>
    <w:p w14:paraId="1EC30FC8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6EC99401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0007D3" w:rsidRDefault="000007D3" w:rsidP="009F1FE4">
                            <w:proofErr w:type="spellStart"/>
                            <w:r>
                              <w:t>num-sqr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D394" id="_x0000_s1049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" filled="f" stroked="f">
                <v:textbox inset=",7.2pt,,7.2pt">
                  <w:txbxContent>
                    <w:p w14:paraId="02FEEEB3" w14:textId="77777777" w:rsidR="000007D3" w:rsidRDefault="000007D3" w:rsidP="009F1FE4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58278350" w:rsidR="009F1FE4" w:rsidRDefault="0094062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31240BF8">
                <wp:simplePos x="0" y="0"/>
                <wp:positionH relativeFrom="column">
                  <wp:posOffset>1492250</wp:posOffset>
                </wp:positionH>
                <wp:positionV relativeFrom="paragraph">
                  <wp:posOffset>162560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4DACF926" w:rsidR="000007D3" w:rsidRPr="00940624" w:rsidRDefault="000007D3" w:rsidP="009F1FE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40624">
                              <w:rPr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3F6EB" id="_x0000_s1050" type="#_x0000_t202" style="position:absolute;margin-left:117.5pt;margin-top:12.8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" filled="f" stroked="f">
                <v:textbox inset=",7.2pt,,7.2pt">
                  <w:txbxContent>
                    <w:p w14:paraId="76BD83DD" w14:textId="4DACF926" w:rsidR="000007D3" w:rsidRPr="00940624" w:rsidRDefault="000007D3" w:rsidP="009F1FE4">
                      <w:pPr>
                        <w:rPr>
                          <w:sz w:val="44"/>
                          <w:szCs w:val="44"/>
                        </w:rPr>
                      </w:pPr>
                      <w:r w:rsidRPr="00940624">
                        <w:rPr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A426E0" w14:textId="3AB8A1E4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33AA1F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9002A2"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" filled="f"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77777777" w:rsidR="009F1FE4" w:rsidRDefault="009F1FE4" w:rsidP="009F1FE4">
      <w:pPr>
        <w:tabs>
          <w:tab w:val="left" w:pos="2560"/>
        </w:tabs>
      </w:pPr>
      <w:r>
        <w:tab/>
      </w:r>
    </w:p>
    <w:p w14:paraId="71BBD314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4FD935C1">
                <wp:simplePos x="0" y="0"/>
                <wp:positionH relativeFrom="column">
                  <wp:posOffset>1175385</wp:posOffset>
                </wp:positionH>
                <wp:positionV relativeFrom="paragraph">
                  <wp:posOffset>92710</wp:posOffset>
                </wp:positionV>
                <wp:extent cx="928370" cy="6985"/>
                <wp:effectExtent l="29210" t="24765" r="33020" b="31750"/>
                <wp:wrapThrough wrapText="bothSides">
                  <wp:wrapPolygon edited="0">
                    <wp:start x="-325" y="-2147483648"/>
                    <wp:lineTo x="-325" y="-2147483648"/>
                    <wp:lineTo x="21925" y="-2147483648"/>
                    <wp:lineTo x="21925" y="-2147483648"/>
                    <wp:lineTo x="-325" y="-2147483648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55pt,7.3pt" to="165.65pt,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PsSGk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47331A33">
                <wp:simplePos x="0" y="0"/>
                <wp:positionH relativeFrom="column">
                  <wp:posOffset>1310005</wp:posOffset>
                </wp:positionH>
                <wp:positionV relativeFrom="paragraph">
                  <wp:posOffset>151765</wp:posOffset>
                </wp:positionV>
                <wp:extent cx="759460" cy="485140"/>
                <wp:effectExtent l="1905" t="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0007D3" w:rsidRDefault="000007D3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013C4" id="_x0000_s1051" type="#_x0000_t202" style="position:absolute;margin-left:103.15pt;margin-top:11.95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" filled="f" stroked="f">
                <v:textbox inset=",7.2pt,,7.2pt">
                  <w:txbxContent>
                    <w:p w14:paraId="34BD1363" w14:textId="77777777" w:rsidR="000007D3" w:rsidRDefault="000007D3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77777777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Convert it into </w:t>
      </w:r>
      <w:proofErr w:type="spellStart"/>
      <w:r w:rsidRPr="00A21768">
        <w:rPr>
          <w:rFonts w:ascii="Trebuchet MS" w:hAnsi="Trebuchet MS" w:cs="Trebuchet MS"/>
          <w:sz w:val="24"/>
          <w:szCs w:val="24"/>
        </w:rPr>
        <w:t>Pyret</w:t>
      </w:r>
      <w:proofErr w:type="spellEnd"/>
      <w:r w:rsidRPr="00A21768">
        <w:rPr>
          <w:rFonts w:ascii="Trebuchet MS" w:hAnsi="Trebuchet MS" w:cs="Trebuchet MS"/>
          <w:sz w:val="24"/>
          <w:szCs w:val="24"/>
        </w:rPr>
        <w:t xml:space="preserve">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1DEDAEA" w:rsidR="009F1FE4" w:rsidRDefault="009F1FE4" w:rsidP="009F1FE4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</w: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560E4E4C" w14:textId="7DDEAC2C" w:rsidR="009F1FE4" w:rsidRDefault="003F272E" w:rsidP="003F272E">
      <w:pPr>
        <w:widowControl/>
        <w:suppressAutoHyphens w:val="0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br w:type="page"/>
      </w:r>
    </w:p>
    <w:p w14:paraId="473B12B4" w14:textId="77777777" w:rsidR="009F1FE4" w:rsidRDefault="009F1FE4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px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py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C1E40EE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</w:t>
      </w:r>
      <w:proofErr w:type="gramStart"/>
      <w:r w:rsidR="00940624">
        <w:rPr>
          <w:rFonts w:ascii="Trebuchet MS" w:hAnsi="Trebuchet MS" w:cs="Trebuchet MS"/>
          <w:sz w:val="28"/>
          <w:szCs w:val="28"/>
        </w:rPr>
        <w:t>=  (</w:t>
      </w:r>
      <w:proofErr w:type="spellStart"/>
      <w:proofErr w:type="gramEnd"/>
      <w:r>
        <w:rPr>
          <w:rFonts w:ascii="Trebuchet MS" w:hAnsi="Trebuchet MS" w:cs="Trebuchet MS"/>
          <w:sz w:val="28"/>
          <w:szCs w:val="28"/>
        </w:rPr>
        <w:t>px</w:t>
      </w:r>
      <w:proofErr w:type="spellEnd"/>
      <w:r>
        <w:rPr>
          <w:rFonts w:ascii="Trebuchet MS" w:hAnsi="Trebuchet MS" w:cs="Trebuchet MS"/>
          <w:sz w:val="28"/>
          <w:szCs w:val="28"/>
        </w:rPr>
        <w:t xml:space="preserve"> </w:t>
      </w:r>
      <w:r w:rsidR="00940624">
        <w:rPr>
          <w:rFonts w:ascii="Trebuchet MS" w:hAnsi="Trebuchet MS" w:cs="Trebuchet MS"/>
          <w:sz w:val="28"/>
          <w:szCs w:val="28"/>
        </w:rPr>
        <w:t xml:space="preserve">- </w:t>
      </w:r>
      <w:r>
        <w:rPr>
          <w:rFonts w:ascii="Trebuchet MS" w:hAnsi="Trebuchet MS" w:cs="Trebuchet MS"/>
          <w:sz w:val="28"/>
          <w:szCs w:val="28"/>
        </w:rPr>
        <w:t>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+ (</w:t>
      </w:r>
      <w:proofErr w:type="spellStart"/>
      <w:r>
        <w:rPr>
          <w:rFonts w:ascii="Trebuchet MS" w:hAnsi="Trebuchet MS" w:cs="Trebuchet MS"/>
          <w:sz w:val="28"/>
          <w:szCs w:val="28"/>
        </w:rPr>
        <w:t>py</w:t>
      </w:r>
      <w:proofErr w:type="spellEnd"/>
      <w:r w:rsidR="00940624">
        <w:rPr>
          <w:rFonts w:ascii="Trebuchet MS" w:hAnsi="Trebuchet MS" w:cs="Trebuchet MS"/>
          <w:sz w:val="28"/>
          <w:szCs w:val="28"/>
        </w:rPr>
        <w:t xml:space="preserve"> -</w:t>
      </w:r>
      <w:r>
        <w:rPr>
          <w:rFonts w:ascii="Trebuchet MS" w:hAnsi="Trebuchet MS" w:cs="Trebuchet MS"/>
          <w:sz w:val="28"/>
          <w:szCs w:val="28"/>
        </w:rPr>
        <w:t xml:space="preserve">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</w:t>
      </w:r>
    </w:p>
    <w:p w14:paraId="6DA0B1DD" w14:textId="77777777" w:rsidR="009F1FE4" w:rsidRPr="00645A1A" w:rsidRDefault="009F1FE4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48D4547C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4B9F3CA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39F5A809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42892946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285E85C4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01AB722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294715DD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78C4C877" w14:textId="1E6E65C5" w:rsidR="00607354" w:rsidRDefault="009F1FE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71E9502" w14:textId="265DD518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1BE11AC8" w14:textId="030E005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</w:p>
    <w:p w14:paraId="2B128106" w14:textId="784F22A0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D731210" w14:textId="4B30D2C4" w:rsidR="009F1FE4" w:rsidRDefault="009F1FE4" w:rsidP="0060735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49EBD96A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B94E0C">
      <w:pPr>
        <w:pStyle w:val="Heading1"/>
        <w:rPr>
          <w:rFonts w:cs="Trebuchet MS"/>
          <w:i/>
        </w:rPr>
      </w:pPr>
      <w:r w:rsidRPr="00BC0BDE">
        <w:lastRenderedPageBreak/>
        <w:t xml:space="preserve">Word Problem: </w:t>
      </w:r>
      <w: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px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py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B94E0C">
      <w:pPr>
        <w:pStyle w:val="Heading2"/>
        <w:rPr>
          <w:rFonts w:cs="Trebuchet MS"/>
        </w:rPr>
      </w:pPr>
      <w:proofErr w:type="spellStart"/>
      <w:r w:rsidRPr="00372504">
        <w:t>Contract+Purpose</w:t>
      </w:r>
      <w:proofErr w:type="spellEnd"/>
      <w:r w:rsidRPr="00372504">
        <w:t xml:space="preserve"> Statement</w:t>
      </w:r>
    </w:p>
    <w:p w14:paraId="343C947E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3196B76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4BF01785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5D7343D7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9FE7070" w14:textId="53E468C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33F9F69C" w14:textId="38DE3F52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B67AC9B" w14:textId="0EF04E56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23557B2B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2162F7B1" w14:textId="12673121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</w:t>
      </w:r>
      <w:r w:rsidR="00607354">
        <w:rPr>
          <w:rFonts w:ascii="Trebuchet MS" w:hAnsi="Trebuchet MS" w:cs="Trebuchet MS"/>
          <w:sz w:val="28"/>
        </w:rPr>
        <w:t>_______________________________</w:t>
      </w:r>
    </w:p>
    <w:p w14:paraId="6CC4F752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18"/>
        </w:rPr>
      </w:pPr>
    </w:p>
    <w:p w14:paraId="5B510391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4E02B867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59692261" w14:textId="41DBBE05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285B2D88" w14:textId="0EC96F31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A1524EE" w14:textId="2615AB59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4836A21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72F622B3" w14:textId="0DEBE92D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</w:t>
      </w:r>
      <w:r w:rsidR="00607354">
        <w:rPr>
          <w:rFonts w:ascii="Trebuchet MS" w:hAnsi="Trebuchet MS" w:cs="Trebuchet MS"/>
          <w:sz w:val="28"/>
        </w:rPr>
        <w:t>______________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6D69BD08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6301C5E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BD0C8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55976539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10A5743" w14:textId="38B30FD0" w:rsidR="00A5338B" w:rsidRDefault="009F1FE4" w:rsidP="00BF3F46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59B803FB" w14:textId="77777777" w:rsidR="007F0CB8" w:rsidRPr="00BF3F46" w:rsidRDefault="007F0CB8" w:rsidP="00BF3F46">
      <w:pPr>
        <w:ind w:right="-1260"/>
        <w:rPr>
          <w:rFonts w:ascii="Courier New" w:hAnsi="Courier New" w:cs="Courier New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5201AA8C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2E5D2536" w14:textId="77777777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40A003F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73045CCE" w14:textId="30A5B9AF" w:rsidR="00607354" w:rsidRDefault="004B516C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756EF5D" w14:textId="24F8ACA8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B94E0C">
      <w:pPr>
        <w:pStyle w:val="Heading2"/>
      </w:pPr>
      <w:r w:rsidRPr="00645A1A"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B94E0C">
      <w:pPr>
        <w:pStyle w:val="Heading2"/>
        <w:rPr>
          <w:rFonts w:cs="Trebuchet MS"/>
        </w:rPr>
      </w:pPr>
      <w:r w:rsidRPr="00645A1A"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3EB87403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600C3468" w14:textId="00D4AA77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171E0610" w14:textId="45476C22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B389B71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50658BA" w14:textId="24B873DA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64515FF" w14:textId="45B03C4E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B94E0C">
      <w:pPr>
        <w:pStyle w:val="Heading2"/>
      </w:pPr>
      <w:r w:rsidRPr="00645A1A"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9DF467D" w14:textId="759FE354" w:rsidR="000C5C3B" w:rsidRDefault="00A1713F" w:rsidP="00A1713F">
      <w:pPr>
        <w:widowControl/>
        <w:suppressAutoHyphens w:val="0"/>
      </w:pPr>
      <w:r>
        <w:br w:type="page"/>
      </w:r>
    </w:p>
    <w:p w14:paraId="7799A41D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5C39D3C9" w14:textId="77777777" w:rsidR="00B46F3E" w:rsidRPr="00781D9F" w:rsidRDefault="00B46F3E" w:rsidP="00B46F3E"/>
    <w:p w14:paraId="317EAB8C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6387F86B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4ED44915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7252038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4F5F1A8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0E8992E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21419D44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47CD3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358E74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A6F63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D3AED2D" w14:textId="77777777" w:rsidR="00B46F3E" w:rsidRPr="00EB294A" w:rsidRDefault="00B46F3E" w:rsidP="00B46F3E">
      <w:pPr>
        <w:rPr>
          <w:rFonts w:ascii="Century Gothic" w:hAnsi="Century Gothic"/>
        </w:rPr>
      </w:pPr>
    </w:p>
    <w:p w14:paraId="08A9CF63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6C2A472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85BC23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8F8D3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B61BA24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9B0B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E146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5D853A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EC12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60B3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155714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D390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0BC5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25021AB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782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F28E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7288679" w14:textId="77777777" w:rsidR="00B46F3E" w:rsidRPr="005D53F7" w:rsidRDefault="00B46F3E" w:rsidP="00B46F3E">
      <w:pPr>
        <w:rPr>
          <w:rFonts w:ascii="Century Gothic" w:hAnsi="Century Gothic"/>
        </w:rPr>
      </w:pPr>
    </w:p>
    <w:p w14:paraId="38BB926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CA12D53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EECF12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2EB6C29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75CE2CF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54871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06C0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B7428F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04F2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89CC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6775C8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5425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152E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3C871B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25D91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5779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BBEEE8B" w14:textId="77777777" w:rsidR="00B46F3E" w:rsidRDefault="00B46F3E" w:rsidP="00B46F3E">
      <w:pPr>
        <w:rPr>
          <w:rFonts w:ascii="Century Gothic" w:hAnsi="Century Gothic"/>
        </w:rPr>
      </w:pPr>
    </w:p>
    <w:p w14:paraId="26D22766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5E25EA8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673E4799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B4DA6BA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4D0207DC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1F4580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19E09DB5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649DF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15CA6C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A773E6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A1665C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2D50D7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90EEAC4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513C05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437844F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7FB68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348EAD85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271DF8D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99F7D9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EC5FF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CDCFAC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381CA87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A38462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C1A7ED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F81C74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C6539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9CDCEC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4394DB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B25A0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3135329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E26F1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BC4F11C" w14:textId="32CAC6CF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7D62B52E" w14:textId="77777777" w:rsidR="00A1713F" w:rsidRPr="00AF0933" w:rsidRDefault="00A1713F" w:rsidP="00B94E0C">
      <w:pPr>
        <w:pStyle w:val="Heading2"/>
      </w:pPr>
      <w:r>
        <w:t>Define the Data Structure</w:t>
      </w:r>
    </w:p>
    <w:p w14:paraId="4ECDA936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2E14E10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587CA6A9" w14:textId="77777777" w:rsidR="00A1713F" w:rsidRPr="00D12DD3" w:rsidRDefault="00A1713F" w:rsidP="00A1713F">
      <w:pPr>
        <w:pStyle w:val="Code"/>
        <w:framePr w:wrap="around"/>
      </w:pPr>
    </w:p>
    <w:p w14:paraId="41127BFC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D2B3D2C" w14:textId="77777777" w:rsidR="00A1713F" w:rsidRPr="00D12DD3" w:rsidRDefault="00A1713F" w:rsidP="00A1713F">
      <w:pPr>
        <w:pStyle w:val="Code"/>
        <w:framePr w:wrap="around"/>
      </w:pPr>
    </w:p>
    <w:p w14:paraId="7ED6BDE3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0F3FA5E1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7CB5852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6F080260" w14:textId="77777777" w:rsidR="00A1713F" w:rsidRPr="00D12DD3" w:rsidRDefault="00A1713F" w:rsidP="00A1713F">
      <w:pPr>
        <w:pStyle w:val="Code"/>
        <w:framePr w:wrap="around"/>
      </w:pPr>
    </w:p>
    <w:p w14:paraId="21500CBF" w14:textId="3ED4AC3C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1705B635" w14:textId="77777777" w:rsidR="00A1713F" w:rsidRPr="00D12DD3" w:rsidRDefault="00A1713F" w:rsidP="00A1713F">
      <w:pPr>
        <w:pStyle w:val="Code"/>
        <w:framePr w:wrap="around"/>
      </w:pPr>
    </w:p>
    <w:p w14:paraId="512BD948" w14:textId="7FE05F05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1A3B8AAE" w14:textId="77777777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794401C9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41056E49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864C083" w14:textId="5ADEAE7D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C3A1AD6" w14:textId="2BD8D537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7C2454E3" w14:textId="387876B9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8D97DCE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6ABC0CB1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4B3FDFBB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76E551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85335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9ACD89D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FF005C" w14:textId="479DFEB9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A1EA9CD" w14:textId="1A4BCB2B" w:rsidR="00A1713F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6D6AF3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CACDA46" w14:textId="77777777" w:rsidR="00B46F3E" w:rsidRPr="00781D9F" w:rsidRDefault="00B46F3E" w:rsidP="00B46F3E"/>
    <w:p w14:paraId="2E3E7BC8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E1F8505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040EAA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0A3ED0BC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6DA6D7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24A5B49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4538DCB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B864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824E8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CBD36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74738207" w14:textId="77777777" w:rsidR="00B46F3E" w:rsidRPr="00EB294A" w:rsidRDefault="00B46F3E" w:rsidP="00B46F3E">
      <w:pPr>
        <w:rPr>
          <w:rFonts w:ascii="Century Gothic" w:hAnsi="Century Gothic"/>
        </w:rPr>
      </w:pPr>
    </w:p>
    <w:p w14:paraId="0E504C38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0933B42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88B59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CAC4DD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594AEC2C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9253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CCC0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F7496A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533B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CF1C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321E65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C3FDA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5BA1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86AFD5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D8DF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BFCB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B855B3B" w14:textId="77777777" w:rsidR="00B46F3E" w:rsidRPr="005D53F7" w:rsidRDefault="00B46F3E" w:rsidP="00B46F3E">
      <w:pPr>
        <w:rPr>
          <w:rFonts w:ascii="Century Gothic" w:hAnsi="Century Gothic"/>
        </w:rPr>
      </w:pPr>
    </w:p>
    <w:p w14:paraId="1609A680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35BAE73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B453B9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A0BE77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77B79F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50AE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07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32035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22F9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8F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05ACA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B5FF7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52A5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DF9FFF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BDA8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855A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ADD97F3" w14:textId="77777777" w:rsidR="00B46F3E" w:rsidRDefault="00B46F3E" w:rsidP="00B46F3E">
      <w:pPr>
        <w:rPr>
          <w:rFonts w:ascii="Century Gothic" w:hAnsi="Century Gothic"/>
        </w:rPr>
      </w:pPr>
    </w:p>
    <w:p w14:paraId="621B0A5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90F66D9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2695765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E4A8DB7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D2B7F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8B4BEF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6A59BF40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472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65AB4F3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20DCA0B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B0DC56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9DB5A7A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00AF01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EAA57AA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7F1C10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8783E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FF5AF9B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F2AF14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D782842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5AD4D9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87272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990A68F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F5E75C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5D8E3B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441C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47BB9B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4E724F0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D525FD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33952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1EE793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AC668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8092BA2" w14:textId="322D59C4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2DBA9D1" w14:textId="77777777" w:rsidR="00A1713F" w:rsidRPr="00AF0933" w:rsidRDefault="00A1713F" w:rsidP="00B94E0C">
      <w:pPr>
        <w:pStyle w:val="Heading2"/>
      </w:pPr>
      <w:r>
        <w:t>Define the Data Structure</w:t>
      </w:r>
    </w:p>
    <w:p w14:paraId="400E60BC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02A1F3C7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1A11DDDB" w14:textId="77777777" w:rsidR="00A1713F" w:rsidRPr="00D12DD3" w:rsidRDefault="00A1713F" w:rsidP="00A1713F">
      <w:pPr>
        <w:pStyle w:val="Code"/>
        <w:framePr w:wrap="around"/>
      </w:pPr>
    </w:p>
    <w:p w14:paraId="3A78D5C1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48AD2AA0" w14:textId="77777777" w:rsidR="00A1713F" w:rsidRPr="00D12DD3" w:rsidRDefault="00A1713F" w:rsidP="00A1713F">
      <w:pPr>
        <w:pStyle w:val="Code"/>
        <w:framePr w:wrap="around"/>
      </w:pPr>
    </w:p>
    <w:p w14:paraId="364909FA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2B108B19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34B4F84D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1DA680FC" w14:textId="77777777" w:rsidR="00A1713F" w:rsidRPr="00D12DD3" w:rsidRDefault="00A1713F" w:rsidP="00A1713F">
      <w:pPr>
        <w:pStyle w:val="Code"/>
        <w:framePr w:wrap="around"/>
      </w:pPr>
    </w:p>
    <w:p w14:paraId="17AF0350" w14:textId="5DAA523A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301EDDA5" w14:textId="77777777" w:rsidR="00A1713F" w:rsidRPr="00D12DD3" w:rsidRDefault="00A1713F" w:rsidP="00A1713F">
      <w:pPr>
        <w:pStyle w:val="Code"/>
        <w:framePr w:wrap="around"/>
      </w:pPr>
    </w:p>
    <w:p w14:paraId="2B29C4A8" w14:textId="1F949459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7C6A1FF8" w14:textId="6A216E62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="003E034C"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0E595D1D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1555EA4B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C0A0109" w14:textId="44009AF7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6D67C2D" w14:textId="6645BD36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2D66B63F" w14:textId="1C78A566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86A57F1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02BC9637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17DB7168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89A69D0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DA48E6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F2B6E74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393C3E" w14:textId="77777777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EC90A23" w14:textId="57E4E5F6" w:rsidR="009000F4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01511A08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F605204" w14:textId="77777777" w:rsidR="00B46F3E" w:rsidRPr="00781D9F" w:rsidRDefault="00B46F3E" w:rsidP="00B46F3E"/>
    <w:p w14:paraId="4D372444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57772E9D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60DC77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2442065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A9B709F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83C6ADE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95BF703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E9F37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2CD38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A97BD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82027A1" w14:textId="77777777" w:rsidR="00B46F3E" w:rsidRPr="00EB294A" w:rsidRDefault="00B46F3E" w:rsidP="00B46F3E">
      <w:pPr>
        <w:rPr>
          <w:rFonts w:ascii="Century Gothic" w:hAnsi="Century Gothic"/>
        </w:rPr>
      </w:pPr>
    </w:p>
    <w:p w14:paraId="549CF06D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5E2F6716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3C0747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941D90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2EA006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92A1C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4AFD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6759E0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1E459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060F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AFF9EF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3D584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6F6EF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AF2FA42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814E6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9B0D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7785FF" w14:textId="77777777" w:rsidR="00B46F3E" w:rsidRPr="005D53F7" w:rsidRDefault="00B46F3E" w:rsidP="00B46F3E">
      <w:pPr>
        <w:rPr>
          <w:rFonts w:ascii="Century Gothic" w:hAnsi="Century Gothic"/>
        </w:rPr>
      </w:pPr>
    </w:p>
    <w:p w14:paraId="625C878A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776603E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2C8955F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41727F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38013E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A8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166C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5F04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C8B78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4B06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30526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E7F7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D0E2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13C35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83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4A8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B3942A2" w14:textId="77777777" w:rsidR="00B46F3E" w:rsidRDefault="00B46F3E" w:rsidP="00B46F3E">
      <w:pPr>
        <w:rPr>
          <w:rFonts w:ascii="Century Gothic" w:hAnsi="Century Gothic"/>
        </w:rPr>
      </w:pPr>
    </w:p>
    <w:p w14:paraId="0EBE27E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1345DA5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00CB34A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246DB79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35E96A3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C5B16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65D476B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0F93B8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46CEFC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623671E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DBCFDB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CB7187D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3899EBA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19B0AA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3F494A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F727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916778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33293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0C0C02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D977EB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7E50C5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341F29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DF4A320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22F31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00D4ABD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9D16C49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6FFC93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49C49D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AC90D1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07818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101A40F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18FA011" w14:textId="10518732" w:rsidR="009000F4" w:rsidRPr="00C0065B" w:rsidRDefault="009000F4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DFC8F76" w14:textId="77777777" w:rsidR="009000F4" w:rsidRPr="00AF0933" w:rsidRDefault="009000F4" w:rsidP="009000F4">
      <w:pPr>
        <w:pStyle w:val="Heading2"/>
      </w:pPr>
      <w:r>
        <w:t>Define the Data Structure</w:t>
      </w:r>
    </w:p>
    <w:p w14:paraId="2D1848D5" w14:textId="77777777" w:rsidR="009000F4" w:rsidRPr="005D53F7" w:rsidRDefault="009000F4" w:rsidP="009000F4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7AED83E" w14:textId="77777777" w:rsidR="009000F4" w:rsidRPr="00D12DD3" w:rsidRDefault="009000F4" w:rsidP="009000F4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9AA733B" w14:textId="77777777" w:rsidR="009000F4" w:rsidRPr="00D12DD3" w:rsidRDefault="009000F4" w:rsidP="009000F4">
      <w:pPr>
        <w:pStyle w:val="Code"/>
        <w:framePr w:wrap="around"/>
      </w:pPr>
    </w:p>
    <w:p w14:paraId="0B135476" w14:textId="77777777" w:rsidR="009000F4" w:rsidRPr="00D12DD3" w:rsidRDefault="009000F4" w:rsidP="009000F4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F9BE4EA" w14:textId="77777777" w:rsidR="009000F4" w:rsidRPr="00D12DD3" w:rsidRDefault="009000F4" w:rsidP="009000F4">
      <w:pPr>
        <w:pStyle w:val="Code"/>
        <w:framePr w:wrap="around"/>
      </w:pPr>
    </w:p>
    <w:p w14:paraId="1AA9F21A" w14:textId="77777777" w:rsidR="009000F4" w:rsidRPr="00D12DD3" w:rsidRDefault="009000F4" w:rsidP="009000F4">
      <w:pPr>
        <w:pStyle w:val="Code"/>
        <w:framePr w:wrap="around"/>
      </w:pPr>
      <w:r w:rsidRPr="00D12DD3">
        <w:t>| __________(_________________________________</w:t>
      </w:r>
    </w:p>
    <w:p w14:paraId="04B98420" w14:textId="77777777" w:rsidR="009000F4" w:rsidRPr="00D12DD3" w:rsidRDefault="009000F4" w:rsidP="009000F4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C0E6756" w14:textId="77777777" w:rsidR="009000F4" w:rsidRPr="00D12DD3" w:rsidRDefault="009000F4" w:rsidP="009000F4">
      <w:pPr>
        <w:pStyle w:val="Code"/>
        <w:framePr w:wrap="around"/>
      </w:pPr>
      <w:r w:rsidRPr="00D12DD3">
        <w:t xml:space="preserve">             _________________________________ </w:t>
      </w:r>
    </w:p>
    <w:p w14:paraId="2F9F326C" w14:textId="77777777" w:rsidR="009000F4" w:rsidRPr="00D12DD3" w:rsidRDefault="009000F4" w:rsidP="009000F4">
      <w:pPr>
        <w:pStyle w:val="Code"/>
        <w:framePr w:wrap="around"/>
      </w:pPr>
    </w:p>
    <w:p w14:paraId="095E2D75" w14:textId="220BDFA5" w:rsidR="009000F4" w:rsidRPr="00D12DD3" w:rsidRDefault="009000F4" w:rsidP="009000F4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7D029B45" w14:textId="77777777" w:rsidR="009000F4" w:rsidRPr="00D12DD3" w:rsidRDefault="009000F4" w:rsidP="009000F4">
      <w:pPr>
        <w:pStyle w:val="Code"/>
        <w:framePr w:wrap="around"/>
      </w:pPr>
    </w:p>
    <w:p w14:paraId="680BA7FD" w14:textId="3C8F7118" w:rsidR="009000F4" w:rsidRPr="00D12DD3" w:rsidRDefault="009000F4" w:rsidP="009000F4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223893EA" w14:textId="77777777" w:rsidR="009000F4" w:rsidRPr="005D53F7" w:rsidRDefault="009000F4" w:rsidP="009000F4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6F8F4D46" w14:textId="77777777" w:rsidR="009000F4" w:rsidRPr="005D53F7" w:rsidRDefault="009000F4" w:rsidP="009000F4">
      <w:pPr>
        <w:ind w:left="-1080" w:firstLine="1080"/>
        <w:rPr>
          <w:rFonts w:ascii="Century Gothic" w:hAnsi="Century Gothic"/>
        </w:rPr>
      </w:pPr>
    </w:p>
    <w:p w14:paraId="67946B64" w14:textId="77777777" w:rsidR="009000F4" w:rsidRDefault="009000F4" w:rsidP="009000F4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3E8C9FF" w14:textId="5FDE3F10" w:rsidR="009000F4" w:rsidRPr="00EB294A" w:rsidRDefault="009000F4" w:rsidP="009000F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9A2057" w14:textId="6C26214D" w:rsidR="009000F4" w:rsidRPr="00EB294A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7D7883E" w14:textId="0DD874AC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29275CF" w14:textId="77777777" w:rsidR="009000F4" w:rsidRDefault="009000F4" w:rsidP="009000F4">
      <w:pPr>
        <w:spacing w:line="360" w:lineRule="auto"/>
        <w:rPr>
          <w:rFonts w:ascii="Century Gothic" w:hAnsi="Century Gothic" w:cs="Trebuchet MS"/>
          <w:color w:val="000000"/>
        </w:rPr>
      </w:pPr>
    </w:p>
    <w:p w14:paraId="27BE6463" w14:textId="77777777" w:rsidR="009000F4" w:rsidRPr="005D53F7" w:rsidRDefault="009000F4" w:rsidP="009000F4">
      <w:pPr>
        <w:pStyle w:val="Heading2"/>
      </w:pPr>
      <w:r w:rsidRPr="005D53F7">
        <w:t>Write an example for one of the functions on the previous page:</w:t>
      </w:r>
    </w:p>
    <w:p w14:paraId="4E1DE9CE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9F5462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775178F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15886A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F1F1E94" w14:textId="77777777" w:rsidR="009000F4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8B1D579" w14:textId="09ABF104" w:rsidR="001A20A4" w:rsidRDefault="001A20A4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587E508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96A0DD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14A2CCB3" w14:textId="77777777" w:rsidR="00B46F3E" w:rsidRDefault="00B46F3E" w:rsidP="00B46F3E">
      <w:pPr>
        <w:pStyle w:val="BodyText"/>
      </w:pPr>
    </w:p>
    <w:p w14:paraId="4493BAB4" w14:textId="77777777" w:rsidR="00B46F3E" w:rsidRDefault="00B46F3E" w:rsidP="00B46F3E">
      <w:pPr>
        <w:pStyle w:val="BodyText"/>
      </w:pPr>
    </w:p>
    <w:p w14:paraId="726E76C3" w14:textId="77777777" w:rsidR="00B46F3E" w:rsidRDefault="00B46F3E" w:rsidP="00B46F3E">
      <w:pPr>
        <w:pStyle w:val="BodyText"/>
      </w:pPr>
    </w:p>
    <w:p w14:paraId="12CEFBD9" w14:textId="77777777" w:rsidR="00B46F3E" w:rsidRPr="00C64072" w:rsidRDefault="00B46F3E" w:rsidP="00B46F3E">
      <w:pPr>
        <w:pStyle w:val="BodyText"/>
      </w:pPr>
    </w:p>
    <w:p w14:paraId="29A0619D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27797F27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08CD9D3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3148D3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67A28BB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32FC0C58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0FC04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4F4339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D2B1C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726403" w14:textId="77777777" w:rsidR="00B46F3E" w:rsidRPr="00EB294A" w:rsidRDefault="00B46F3E" w:rsidP="00B46F3E">
      <w:pPr>
        <w:rPr>
          <w:rFonts w:ascii="Century Gothic" w:hAnsi="Century Gothic"/>
        </w:rPr>
      </w:pPr>
    </w:p>
    <w:p w14:paraId="61738AF9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18FB84D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8A7620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686BC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7C5323C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3F3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025C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B4A319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4E8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6C75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D645C5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D57A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8DC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E376D43" w14:textId="77777777" w:rsidR="00B46F3E" w:rsidRPr="005D53F7" w:rsidRDefault="00B46F3E" w:rsidP="00B46F3E">
      <w:pPr>
        <w:rPr>
          <w:rFonts w:ascii="Century Gothic" w:hAnsi="Century Gothic"/>
        </w:rPr>
      </w:pPr>
    </w:p>
    <w:p w14:paraId="5F67A69D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01C1DDA2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66FB7D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ED898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235CCE26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03E5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327D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800B38E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D4AF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0CF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BA1561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51E6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B80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77132A2" w14:textId="77777777" w:rsidR="00B46F3E" w:rsidRDefault="00B46F3E" w:rsidP="00B46F3E">
      <w:pPr>
        <w:rPr>
          <w:rFonts w:ascii="Century Gothic" w:hAnsi="Century Gothic"/>
        </w:rPr>
      </w:pPr>
    </w:p>
    <w:p w14:paraId="5CB04F1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84A828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72D7D257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CAD4665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7275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080022F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191F99D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D7D2C6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61C9B2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279AC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0D0B3E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9A025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821C6F7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2DABDC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F898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53B109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F1A43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172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258C63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C876D3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766445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9379EAE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B3613E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4A6155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28D08E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79AD05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6753A6F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CF437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5C064A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46A51D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D1D8C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4A82397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16A3212" w14:textId="5A4F7164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20FAAB0" w14:textId="34BDE49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5E140D15" w14:textId="73F757D5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246D53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F739B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78B2D11B" w14:textId="77777777" w:rsidR="001A20A4" w:rsidRPr="00E332D0" w:rsidRDefault="001A20A4" w:rsidP="001A20A4">
      <w:pPr>
        <w:pStyle w:val="BodyText"/>
      </w:pPr>
    </w:p>
    <w:p w14:paraId="7F0CE3C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8C3E5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B41384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17A726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674239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70A77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A93532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116AA153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2BBAA25" w14:textId="77777777" w:rsidR="001A20A4" w:rsidRPr="00E332D0" w:rsidRDefault="001A20A4" w:rsidP="001A20A4">
      <w:pPr>
        <w:pStyle w:val="BodyText"/>
      </w:pPr>
    </w:p>
    <w:p w14:paraId="347B21B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CA10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3F07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F8E111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831F70B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449D4B0" w14:textId="77777777" w:rsidR="00A1713F" w:rsidRPr="00EB294A" w:rsidRDefault="00A1713F" w:rsidP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3936E7CF" w14:textId="77777777" w:rsidR="001A20A4" w:rsidRDefault="001A20A4">
      <w:pPr>
        <w:widowControl/>
        <w:suppressAutoHyphens w:val="0"/>
      </w:pPr>
      <w:r>
        <w:br w:type="page"/>
      </w:r>
    </w:p>
    <w:p w14:paraId="54943AAD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559BCFF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5587389C" w14:textId="77777777" w:rsidR="00B46F3E" w:rsidRDefault="00B46F3E" w:rsidP="00B46F3E">
      <w:pPr>
        <w:pStyle w:val="BodyText"/>
      </w:pPr>
    </w:p>
    <w:p w14:paraId="3F93A3BF" w14:textId="77777777" w:rsidR="00B46F3E" w:rsidRDefault="00B46F3E" w:rsidP="00B46F3E">
      <w:pPr>
        <w:pStyle w:val="BodyText"/>
      </w:pPr>
    </w:p>
    <w:p w14:paraId="1DFD9F85" w14:textId="77777777" w:rsidR="00B46F3E" w:rsidRDefault="00B46F3E" w:rsidP="00B46F3E">
      <w:pPr>
        <w:pStyle w:val="BodyText"/>
      </w:pPr>
    </w:p>
    <w:p w14:paraId="25DD6F95" w14:textId="77777777" w:rsidR="00B46F3E" w:rsidRPr="00C64072" w:rsidRDefault="00B46F3E" w:rsidP="00B46F3E">
      <w:pPr>
        <w:pStyle w:val="BodyText"/>
      </w:pPr>
    </w:p>
    <w:p w14:paraId="3B0E7ECC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47D6FB8A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6231F8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7C7CE8C3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EFA6A9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714DEF9F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CC6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CBC5E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3032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55EEA6E3" w14:textId="77777777" w:rsidR="00B46F3E" w:rsidRPr="00EB294A" w:rsidRDefault="00B46F3E" w:rsidP="00B46F3E">
      <w:pPr>
        <w:rPr>
          <w:rFonts w:ascii="Century Gothic" w:hAnsi="Century Gothic"/>
        </w:rPr>
      </w:pPr>
    </w:p>
    <w:p w14:paraId="3F8543AF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4FAFC876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68255A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11CFA0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46A80878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AA376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416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963F2B3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9C27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B45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5C35B7F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A45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7FD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29A0283" w14:textId="77777777" w:rsidR="00B46F3E" w:rsidRPr="005D53F7" w:rsidRDefault="00B46F3E" w:rsidP="00B46F3E">
      <w:pPr>
        <w:rPr>
          <w:rFonts w:ascii="Century Gothic" w:hAnsi="Century Gothic"/>
        </w:rPr>
      </w:pPr>
    </w:p>
    <w:p w14:paraId="395F1A3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5B3B7D25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07E1D9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1418FE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54227E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CCC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054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09E99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24E7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A15B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D1202B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810A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E76D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2CBEF36" w14:textId="77777777" w:rsidR="00B46F3E" w:rsidRDefault="00B46F3E" w:rsidP="00B46F3E">
      <w:pPr>
        <w:rPr>
          <w:rFonts w:ascii="Century Gothic" w:hAnsi="Century Gothic"/>
        </w:rPr>
      </w:pPr>
    </w:p>
    <w:p w14:paraId="64A4991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BEC9CD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1991390F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346C60B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D288CC7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7ADA70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06F168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F48D465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808F1D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A32CC6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9D94D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44EE99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0BF916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03A1940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0FE7774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DD6CBA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4D4827EC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263C9E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945759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8BBFC9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ED505B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E9DBDD8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3073A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1D1D597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59FBC85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B426EB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7DF44B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8C1C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7E3BD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C9A30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7F54A7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AC24A9C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AB53217" w14:textId="6B5CD7BB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4F7A04" w14:textId="63CD0F4D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808C73E" w14:textId="4CD0EC3E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3D05C8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7B7B94E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4F0CD356" w14:textId="77777777" w:rsidR="001A20A4" w:rsidRPr="00E332D0" w:rsidRDefault="001A20A4" w:rsidP="001A20A4">
      <w:pPr>
        <w:pStyle w:val="BodyText"/>
      </w:pPr>
    </w:p>
    <w:p w14:paraId="3A146DA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CC03AB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9A945E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63AB1F8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CA2614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237C79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E6AF211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D55449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E0F53C1" w14:textId="77777777" w:rsidR="001A20A4" w:rsidRPr="00E332D0" w:rsidRDefault="001A20A4" w:rsidP="001A20A4">
      <w:pPr>
        <w:pStyle w:val="BodyText"/>
      </w:pPr>
    </w:p>
    <w:p w14:paraId="1D0CE7C9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324C73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FC320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A16DE6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A5DE171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EE13E41" w14:textId="4B0AC8E6" w:rsidR="00636BAF" w:rsidRDefault="001A20A4">
      <w:pPr>
        <w:widowControl/>
        <w:suppressAutoHyphens w:val="0"/>
      </w:pPr>
      <w:r>
        <w:br w:type="page"/>
      </w:r>
    </w:p>
    <w:p w14:paraId="29427960" w14:textId="6C27766C" w:rsidR="005819F5" w:rsidRDefault="00636BAF">
      <w:r>
        <w:rPr>
          <w:noProof/>
        </w:rPr>
        <w:lastRenderedPageBreak/>
        <w:drawing>
          <wp:inline distT="0" distB="0" distL="0" distR="0" wp14:anchorId="377C86E7" wp14:editId="2877D84C">
            <wp:extent cx="8514596" cy="6653839"/>
            <wp:effectExtent l="0" t="9525" r="10795" b="10795"/>
            <wp:docPr id="6" name="Picture 6" descr="../../../../../../Desktop/Screen%20Shot%202017-07-31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31%20at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48568" cy="668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C4EC" w14:textId="5BEE378C" w:rsidR="000C5C3B" w:rsidRDefault="00636BAF">
      <w:r>
        <w:rPr>
          <w:noProof/>
        </w:rPr>
        <w:lastRenderedPageBreak/>
        <w:drawing>
          <wp:inline distT="0" distB="0" distL="0" distR="0" wp14:anchorId="5CD5E547" wp14:editId="2636AC95">
            <wp:extent cx="8482081" cy="6628524"/>
            <wp:effectExtent l="12383" t="0" r="0" b="0"/>
            <wp:docPr id="7" name="Picture 7" descr="../../../../../../Desktop/Screen%20Shot%202017-07-31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31%20at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97237" cy="664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5C3B" w:rsidSect="00EB294A">
      <w:footerReference w:type="default" r:id="rId18"/>
      <w:footerReference w:type="first" r:id="rId19"/>
      <w:pgSz w:w="12240" w:h="15840"/>
      <w:pgMar w:top="720" w:right="1260" w:bottom="990" w:left="990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AA6DB7" w14:textId="77777777" w:rsidR="00FD3F5C" w:rsidRDefault="00FD3F5C">
      <w:r>
        <w:separator/>
      </w:r>
    </w:p>
    <w:p w14:paraId="043FFD85" w14:textId="77777777" w:rsidR="00FD3F5C" w:rsidRDefault="00FD3F5C"/>
  </w:endnote>
  <w:endnote w:type="continuationSeparator" w:id="0">
    <w:p w14:paraId="24E6DFF0" w14:textId="77777777" w:rsidR="00FD3F5C" w:rsidRDefault="00FD3F5C">
      <w:r>
        <w:continuationSeparator/>
      </w:r>
    </w:p>
    <w:p w14:paraId="4829BDB3" w14:textId="77777777" w:rsidR="00FD3F5C" w:rsidRDefault="00FD3F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Lohit Hindi">
    <w:altName w:val="Times New Roman"/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800000AF" w:usb1="5000204B" w:usb2="00000000" w:usb3="00000000" w:csb0="0000009B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075B3" w14:textId="77777777" w:rsidR="000007D3" w:rsidRDefault="000007D3" w:rsidP="001D00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0007D3" w:rsidRDefault="000007D3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43FA56" w14:textId="77777777" w:rsidR="000007D3" w:rsidRDefault="000007D3" w:rsidP="001D0072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A8FD01" w14:textId="77777777" w:rsidR="000007D3" w:rsidRDefault="000007D3" w:rsidP="0012603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36BAF">
      <w:rPr>
        <w:rStyle w:val="PageNumber"/>
        <w:noProof/>
      </w:rPr>
      <w:t>63</w:t>
    </w:r>
    <w:r>
      <w:rPr>
        <w:rStyle w:val="PageNumber"/>
      </w:rPr>
      <w:fldChar w:fldCharType="end"/>
    </w:r>
  </w:p>
  <w:p w14:paraId="79FEFB08" w14:textId="77777777" w:rsidR="000007D3" w:rsidRDefault="000007D3" w:rsidP="001D0072">
    <w:pPr>
      <w:pStyle w:val="Footer"/>
      <w:ind w:right="360"/>
    </w:pPr>
  </w:p>
  <w:p w14:paraId="235C711C" w14:textId="77777777" w:rsidR="000007D3" w:rsidRDefault="000007D3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012D7" w14:textId="77777777" w:rsidR="000007D3" w:rsidRDefault="000007D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8A21AC" w14:textId="77777777" w:rsidR="00FD3F5C" w:rsidRDefault="00FD3F5C">
      <w:r>
        <w:separator/>
      </w:r>
    </w:p>
    <w:p w14:paraId="003AAD83" w14:textId="77777777" w:rsidR="00FD3F5C" w:rsidRDefault="00FD3F5C"/>
  </w:footnote>
  <w:footnote w:type="continuationSeparator" w:id="0">
    <w:p w14:paraId="5556B26D" w14:textId="77777777" w:rsidR="00FD3F5C" w:rsidRDefault="00FD3F5C">
      <w:r>
        <w:continuationSeparator/>
      </w:r>
    </w:p>
    <w:p w14:paraId="7A07E067" w14:textId="77777777" w:rsidR="00FD3F5C" w:rsidRDefault="00FD3F5C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>
    <w:nsid w:val="0429389C"/>
    <w:multiLevelType w:val="hybridMultilevel"/>
    <w:tmpl w:val="10782AE2"/>
    <w:lvl w:ilvl="0" w:tplc="E4402F24">
      <w:start w:val="1"/>
      <w:numFmt w:val="bullet"/>
      <w:lvlText w:val="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07D3"/>
    <w:rsid w:val="00002A86"/>
    <w:rsid w:val="00005102"/>
    <w:rsid w:val="000146E9"/>
    <w:rsid w:val="00016896"/>
    <w:rsid w:val="00016B30"/>
    <w:rsid w:val="000171F8"/>
    <w:rsid w:val="00017D8B"/>
    <w:rsid w:val="00021685"/>
    <w:rsid w:val="000244A1"/>
    <w:rsid w:val="0002560B"/>
    <w:rsid w:val="0002573E"/>
    <w:rsid w:val="00027B91"/>
    <w:rsid w:val="0003324C"/>
    <w:rsid w:val="0003430F"/>
    <w:rsid w:val="000343C4"/>
    <w:rsid w:val="0003474D"/>
    <w:rsid w:val="00036C94"/>
    <w:rsid w:val="00057B17"/>
    <w:rsid w:val="000737DA"/>
    <w:rsid w:val="00073B18"/>
    <w:rsid w:val="00074E55"/>
    <w:rsid w:val="0007538E"/>
    <w:rsid w:val="000829EA"/>
    <w:rsid w:val="00082F56"/>
    <w:rsid w:val="00084656"/>
    <w:rsid w:val="00097325"/>
    <w:rsid w:val="000974F7"/>
    <w:rsid w:val="000A1C89"/>
    <w:rsid w:val="000A535A"/>
    <w:rsid w:val="000A72F0"/>
    <w:rsid w:val="000B204B"/>
    <w:rsid w:val="000C35EA"/>
    <w:rsid w:val="000C44CC"/>
    <w:rsid w:val="000C5C3B"/>
    <w:rsid w:val="000C64AA"/>
    <w:rsid w:val="000D0A1C"/>
    <w:rsid w:val="000D0F74"/>
    <w:rsid w:val="000D3FFF"/>
    <w:rsid w:val="000D512A"/>
    <w:rsid w:val="000E0588"/>
    <w:rsid w:val="000E2300"/>
    <w:rsid w:val="000E7177"/>
    <w:rsid w:val="000F0293"/>
    <w:rsid w:val="00100F5C"/>
    <w:rsid w:val="001053D2"/>
    <w:rsid w:val="00106B14"/>
    <w:rsid w:val="00111AC9"/>
    <w:rsid w:val="00114221"/>
    <w:rsid w:val="001147FB"/>
    <w:rsid w:val="00114EA9"/>
    <w:rsid w:val="001153C0"/>
    <w:rsid w:val="00117C8D"/>
    <w:rsid w:val="00117F77"/>
    <w:rsid w:val="001234B4"/>
    <w:rsid w:val="00125233"/>
    <w:rsid w:val="00126034"/>
    <w:rsid w:val="001273BF"/>
    <w:rsid w:val="00134BDD"/>
    <w:rsid w:val="001405D4"/>
    <w:rsid w:val="00141228"/>
    <w:rsid w:val="0015791C"/>
    <w:rsid w:val="001624C8"/>
    <w:rsid w:val="0016391A"/>
    <w:rsid w:val="00171566"/>
    <w:rsid w:val="00183BD4"/>
    <w:rsid w:val="00191081"/>
    <w:rsid w:val="001920FA"/>
    <w:rsid w:val="001A20A4"/>
    <w:rsid w:val="001A3B90"/>
    <w:rsid w:val="001B424E"/>
    <w:rsid w:val="001C5A87"/>
    <w:rsid w:val="001D0072"/>
    <w:rsid w:val="001D2704"/>
    <w:rsid w:val="001E3EE9"/>
    <w:rsid w:val="001E40E1"/>
    <w:rsid w:val="001E47A3"/>
    <w:rsid w:val="001F017D"/>
    <w:rsid w:val="001F177F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EF8"/>
    <w:rsid w:val="00241BA0"/>
    <w:rsid w:val="00250CD2"/>
    <w:rsid w:val="00252427"/>
    <w:rsid w:val="00265855"/>
    <w:rsid w:val="002658AD"/>
    <w:rsid w:val="002742DF"/>
    <w:rsid w:val="00281E3B"/>
    <w:rsid w:val="00282209"/>
    <w:rsid w:val="002912B7"/>
    <w:rsid w:val="0029380B"/>
    <w:rsid w:val="00294ABF"/>
    <w:rsid w:val="002A092E"/>
    <w:rsid w:val="002A11DF"/>
    <w:rsid w:val="002A120E"/>
    <w:rsid w:val="002A35D8"/>
    <w:rsid w:val="002A73D4"/>
    <w:rsid w:val="002B0A57"/>
    <w:rsid w:val="002B0CF7"/>
    <w:rsid w:val="002C5074"/>
    <w:rsid w:val="002C6F24"/>
    <w:rsid w:val="002D03AF"/>
    <w:rsid w:val="002D26ED"/>
    <w:rsid w:val="002D2F0E"/>
    <w:rsid w:val="002D7142"/>
    <w:rsid w:val="002E1AAC"/>
    <w:rsid w:val="002E4791"/>
    <w:rsid w:val="002E48E8"/>
    <w:rsid w:val="002E7272"/>
    <w:rsid w:val="002F1838"/>
    <w:rsid w:val="002F59C1"/>
    <w:rsid w:val="002F7C09"/>
    <w:rsid w:val="00300899"/>
    <w:rsid w:val="00305B7A"/>
    <w:rsid w:val="00307569"/>
    <w:rsid w:val="00310B17"/>
    <w:rsid w:val="00313034"/>
    <w:rsid w:val="003134C6"/>
    <w:rsid w:val="003346B2"/>
    <w:rsid w:val="00335621"/>
    <w:rsid w:val="0033642D"/>
    <w:rsid w:val="00343AEE"/>
    <w:rsid w:val="00345930"/>
    <w:rsid w:val="00346F0E"/>
    <w:rsid w:val="003524B7"/>
    <w:rsid w:val="00353B0F"/>
    <w:rsid w:val="003564E1"/>
    <w:rsid w:val="00360CF9"/>
    <w:rsid w:val="00372504"/>
    <w:rsid w:val="00385596"/>
    <w:rsid w:val="00392586"/>
    <w:rsid w:val="00393600"/>
    <w:rsid w:val="003A4C22"/>
    <w:rsid w:val="003B49B4"/>
    <w:rsid w:val="003C603D"/>
    <w:rsid w:val="003D0B48"/>
    <w:rsid w:val="003D7D92"/>
    <w:rsid w:val="003E034C"/>
    <w:rsid w:val="003E1D28"/>
    <w:rsid w:val="003E6DFA"/>
    <w:rsid w:val="003E7F47"/>
    <w:rsid w:val="003F272E"/>
    <w:rsid w:val="003F31EE"/>
    <w:rsid w:val="003F53C0"/>
    <w:rsid w:val="00404708"/>
    <w:rsid w:val="0040683E"/>
    <w:rsid w:val="00407D3E"/>
    <w:rsid w:val="004113A8"/>
    <w:rsid w:val="00414DB1"/>
    <w:rsid w:val="00415C09"/>
    <w:rsid w:val="00416CF8"/>
    <w:rsid w:val="00422801"/>
    <w:rsid w:val="00422BBF"/>
    <w:rsid w:val="004238B5"/>
    <w:rsid w:val="00423E2F"/>
    <w:rsid w:val="004252F9"/>
    <w:rsid w:val="00431970"/>
    <w:rsid w:val="004346DE"/>
    <w:rsid w:val="00444703"/>
    <w:rsid w:val="00445D5D"/>
    <w:rsid w:val="00445EB4"/>
    <w:rsid w:val="0044640A"/>
    <w:rsid w:val="00447718"/>
    <w:rsid w:val="00452DB0"/>
    <w:rsid w:val="0045614E"/>
    <w:rsid w:val="0046638D"/>
    <w:rsid w:val="0047112A"/>
    <w:rsid w:val="004712EA"/>
    <w:rsid w:val="00475A58"/>
    <w:rsid w:val="00476908"/>
    <w:rsid w:val="0047700F"/>
    <w:rsid w:val="0048560E"/>
    <w:rsid w:val="00487E67"/>
    <w:rsid w:val="00491FD2"/>
    <w:rsid w:val="00494066"/>
    <w:rsid w:val="00497610"/>
    <w:rsid w:val="00497A61"/>
    <w:rsid w:val="004A0DEA"/>
    <w:rsid w:val="004B1054"/>
    <w:rsid w:val="004B4436"/>
    <w:rsid w:val="004B516C"/>
    <w:rsid w:val="004C0286"/>
    <w:rsid w:val="004C1310"/>
    <w:rsid w:val="004C6522"/>
    <w:rsid w:val="004C65D1"/>
    <w:rsid w:val="004D3D43"/>
    <w:rsid w:val="004D5B88"/>
    <w:rsid w:val="004E24F5"/>
    <w:rsid w:val="004F51A3"/>
    <w:rsid w:val="004F5592"/>
    <w:rsid w:val="004F62A0"/>
    <w:rsid w:val="0050345D"/>
    <w:rsid w:val="00503DB5"/>
    <w:rsid w:val="005059E7"/>
    <w:rsid w:val="00505BC5"/>
    <w:rsid w:val="00513B68"/>
    <w:rsid w:val="00514816"/>
    <w:rsid w:val="0052144B"/>
    <w:rsid w:val="005231BE"/>
    <w:rsid w:val="00535E2F"/>
    <w:rsid w:val="00546A0A"/>
    <w:rsid w:val="0055097D"/>
    <w:rsid w:val="00554432"/>
    <w:rsid w:val="0055727C"/>
    <w:rsid w:val="0056527D"/>
    <w:rsid w:val="0056587E"/>
    <w:rsid w:val="0056717F"/>
    <w:rsid w:val="0057277A"/>
    <w:rsid w:val="00573DCC"/>
    <w:rsid w:val="005778F8"/>
    <w:rsid w:val="005819F5"/>
    <w:rsid w:val="00582C0F"/>
    <w:rsid w:val="00593DC0"/>
    <w:rsid w:val="005A015F"/>
    <w:rsid w:val="005A1FB8"/>
    <w:rsid w:val="005A2DCB"/>
    <w:rsid w:val="005A2E9C"/>
    <w:rsid w:val="005B05EC"/>
    <w:rsid w:val="005B0673"/>
    <w:rsid w:val="005C4565"/>
    <w:rsid w:val="005C53D3"/>
    <w:rsid w:val="005E117C"/>
    <w:rsid w:val="005E1FBC"/>
    <w:rsid w:val="0060120D"/>
    <w:rsid w:val="00603B31"/>
    <w:rsid w:val="00605E9E"/>
    <w:rsid w:val="00607354"/>
    <w:rsid w:val="00623686"/>
    <w:rsid w:val="0062601F"/>
    <w:rsid w:val="00634DCC"/>
    <w:rsid w:val="00636207"/>
    <w:rsid w:val="00636BAF"/>
    <w:rsid w:val="00636E6A"/>
    <w:rsid w:val="00641909"/>
    <w:rsid w:val="00643C6C"/>
    <w:rsid w:val="00645A1A"/>
    <w:rsid w:val="006521AF"/>
    <w:rsid w:val="00652998"/>
    <w:rsid w:val="00655C20"/>
    <w:rsid w:val="00657EC7"/>
    <w:rsid w:val="00660D42"/>
    <w:rsid w:val="00663262"/>
    <w:rsid w:val="0066383B"/>
    <w:rsid w:val="00665027"/>
    <w:rsid w:val="00671719"/>
    <w:rsid w:val="00676A92"/>
    <w:rsid w:val="00677540"/>
    <w:rsid w:val="00677C28"/>
    <w:rsid w:val="0068178F"/>
    <w:rsid w:val="006818F1"/>
    <w:rsid w:val="00685A97"/>
    <w:rsid w:val="006A39DB"/>
    <w:rsid w:val="006C7C54"/>
    <w:rsid w:val="006D2AAD"/>
    <w:rsid w:val="006D666F"/>
    <w:rsid w:val="006D6DEE"/>
    <w:rsid w:val="006E3547"/>
    <w:rsid w:val="006E53BA"/>
    <w:rsid w:val="006F0157"/>
    <w:rsid w:val="006F0C80"/>
    <w:rsid w:val="006F4FFE"/>
    <w:rsid w:val="006F6656"/>
    <w:rsid w:val="00704F00"/>
    <w:rsid w:val="00707D58"/>
    <w:rsid w:val="007151BD"/>
    <w:rsid w:val="00731FBC"/>
    <w:rsid w:val="00732CD1"/>
    <w:rsid w:val="00740315"/>
    <w:rsid w:val="007440BF"/>
    <w:rsid w:val="00745545"/>
    <w:rsid w:val="00745815"/>
    <w:rsid w:val="00746067"/>
    <w:rsid w:val="007525E2"/>
    <w:rsid w:val="0075422E"/>
    <w:rsid w:val="00760E70"/>
    <w:rsid w:val="0076425E"/>
    <w:rsid w:val="007711B5"/>
    <w:rsid w:val="007746D0"/>
    <w:rsid w:val="00776AA6"/>
    <w:rsid w:val="00781D9F"/>
    <w:rsid w:val="00782514"/>
    <w:rsid w:val="00787D5C"/>
    <w:rsid w:val="007953B8"/>
    <w:rsid w:val="007A5C54"/>
    <w:rsid w:val="007B6057"/>
    <w:rsid w:val="007B6B24"/>
    <w:rsid w:val="007C2257"/>
    <w:rsid w:val="007C661D"/>
    <w:rsid w:val="007D53B9"/>
    <w:rsid w:val="007D6AE4"/>
    <w:rsid w:val="007D79DC"/>
    <w:rsid w:val="007E4FE4"/>
    <w:rsid w:val="007E6997"/>
    <w:rsid w:val="007E6D0F"/>
    <w:rsid w:val="007F0CB8"/>
    <w:rsid w:val="007F1FD9"/>
    <w:rsid w:val="00800161"/>
    <w:rsid w:val="00801281"/>
    <w:rsid w:val="00803E06"/>
    <w:rsid w:val="0080586A"/>
    <w:rsid w:val="00805FE8"/>
    <w:rsid w:val="008135A7"/>
    <w:rsid w:val="00817762"/>
    <w:rsid w:val="00820A51"/>
    <w:rsid w:val="00827131"/>
    <w:rsid w:val="00830770"/>
    <w:rsid w:val="008323CA"/>
    <w:rsid w:val="0083449C"/>
    <w:rsid w:val="00843BF3"/>
    <w:rsid w:val="008516FB"/>
    <w:rsid w:val="00856323"/>
    <w:rsid w:val="00862BF1"/>
    <w:rsid w:val="00864631"/>
    <w:rsid w:val="0086751F"/>
    <w:rsid w:val="00867B60"/>
    <w:rsid w:val="00870625"/>
    <w:rsid w:val="00882FA9"/>
    <w:rsid w:val="00883EE4"/>
    <w:rsid w:val="00890B4E"/>
    <w:rsid w:val="00896BA1"/>
    <w:rsid w:val="008A1B51"/>
    <w:rsid w:val="008A1C5C"/>
    <w:rsid w:val="008B275B"/>
    <w:rsid w:val="008B37AF"/>
    <w:rsid w:val="008B57C4"/>
    <w:rsid w:val="008B592A"/>
    <w:rsid w:val="008C69A2"/>
    <w:rsid w:val="008D21F3"/>
    <w:rsid w:val="008D4F9B"/>
    <w:rsid w:val="008E1DF2"/>
    <w:rsid w:val="008E352E"/>
    <w:rsid w:val="008E364B"/>
    <w:rsid w:val="008E4248"/>
    <w:rsid w:val="008E4339"/>
    <w:rsid w:val="009000F4"/>
    <w:rsid w:val="00901740"/>
    <w:rsid w:val="00903FD8"/>
    <w:rsid w:val="009102E2"/>
    <w:rsid w:val="00910DC1"/>
    <w:rsid w:val="00911D2F"/>
    <w:rsid w:val="009126A3"/>
    <w:rsid w:val="0091549E"/>
    <w:rsid w:val="00915692"/>
    <w:rsid w:val="0091699E"/>
    <w:rsid w:val="00917308"/>
    <w:rsid w:val="009370E2"/>
    <w:rsid w:val="00937C61"/>
    <w:rsid w:val="00940624"/>
    <w:rsid w:val="009445A4"/>
    <w:rsid w:val="00946969"/>
    <w:rsid w:val="00950161"/>
    <w:rsid w:val="00953A50"/>
    <w:rsid w:val="00954A61"/>
    <w:rsid w:val="00954AC2"/>
    <w:rsid w:val="00954FFE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22B1"/>
    <w:rsid w:val="00983309"/>
    <w:rsid w:val="00983480"/>
    <w:rsid w:val="00992B10"/>
    <w:rsid w:val="009B3631"/>
    <w:rsid w:val="009B473F"/>
    <w:rsid w:val="009C7347"/>
    <w:rsid w:val="009D1E57"/>
    <w:rsid w:val="009D726E"/>
    <w:rsid w:val="009D7C96"/>
    <w:rsid w:val="009E148A"/>
    <w:rsid w:val="009F1FE4"/>
    <w:rsid w:val="009F34B6"/>
    <w:rsid w:val="009F4BC0"/>
    <w:rsid w:val="009F7781"/>
    <w:rsid w:val="00A000F7"/>
    <w:rsid w:val="00A01FC5"/>
    <w:rsid w:val="00A05107"/>
    <w:rsid w:val="00A0576B"/>
    <w:rsid w:val="00A14302"/>
    <w:rsid w:val="00A1713F"/>
    <w:rsid w:val="00A209AA"/>
    <w:rsid w:val="00A21768"/>
    <w:rsid w:val="00A2584A"/>
    <w:rsid w:val="00A2642F"/>
    <w:rsid w:val="00A316E8"/>
    <w:rsid w:val="00A364D0"/>
    <w:rsid w:val="00A37130"/>
    <w:rsid w:val="00A45228"/>
    <w:rsid w:val="00A469A8"/>
    <w:rsid w:val="00A52978"/>
    <w:rsid w:val="00A5338B"/>
    <w:rsid w:val="00A56C82"/>
    <w:rsid w:val="00A62CFD"/>
    <w:rsid w:val="00A64AD5"/>
    <w:rsid w:val="00AA1358"/>
    <w:rsid w:val="00AA4CB9"/>
    <w:rsid w:val="00AC152E"/>
    <w:rsid w:val="00AD31E5"/>
    <w:rsid w:val="00AD77EE"/>
    <w:rsid w:val="00AE0A42"/>
    <w:rsid w:val="00AE1187"/>
    <w:rsid w:val="00AE621D"/>
    <w:rsid w:val="00AF0933"/>
    <w:rsid w:val="00AF0A61"/>
    <w:rsid w:val="00AF40D9"/>
    <w:rsid w:val="00B0181D"/>
    <w:rsid w:val="00B023F2"/>
    <w:rsid w:val="00B06075"/>
    <w:rsid w:val="00B124BC"/>
    <w:rsid w:val="00B27F92"/>
    <w:rsid w:val="00B37F97"/>
    <w:rsid w:val="00B404E7"/>
    <w:rsid w:val="00B41CA2"/>
    <w:rsid w:val="00B46F3E"/>
    <w:rsid w:val="00B47E21"/>
    <w:rsid w:val="00B5302D"/>
    <w:rsid w:val="00B62E06"/>
    <w:rsid w:val="00B639FE"/>
    <w:rsid w:val="00B63F11"/>
    <w:rsid w:val="00B75B55"/>
    <w:rsid w:val="00B7692E"/>
    <w:rsid w:val="00B8435B"/>
    <w:rsid w:val="00B9079F"/>
    <w:rsid w:val="00B94D61"/>
    <w:rsid w:val="00B94E0C"/>
    <w:rsid w:val="00B97900"/>
    <w:rsid w:val="00BA7297"/>
    <w:rsid w:val="00BB32A0"/>
    <w:rsid w:val="00BB70B7"/>
    <w:rsid w:val="00BC0BDE"/>
    <w:rsid w:val="00BC3AA5"/>
    <w:rsid w:val="00BC5B37"/>
    <w:rsid w:val="00BC7B4F"/>
    <w:rsid w:val="00BD0CD7"/>
    <w:rsid w:val="00BD6C85"/>
    <w:rsid w:val="00BE05FD"/>
    <w:rsid w:val="00BE69DF"/>
    <w:rsid w:val="00BF3F46"/>
    <w:rsid w:val="00C000BC"/>
    <w:rsid w:val="00C0065B"/>
    <w:rsid w:val="00C1541C"/>
    <w:rsid w:val="00C209EA"/>
    <w:rsid w:val="00C25370"/>
    <w:rsid w:val="00C306F8"/>
    <w:rsid w:val="00C31256"/>
    <w:rsid w:val="00C40CC7"/>
    <w:rsid w:val="00C424A3"/>
    <w:rsid w:val="00C426B5"/>
    <w:rsid w:val="00C5680B"/>
    <w:rsid w:val="00C61059"/>
    <w:rsid w:val="00C63A3D"/>
    <w:rsid w:val="00C65B93"/>
    <w:rsid w:val="00CA2DFE"/>
    <w:rsid w:val="00CA33E6"/>
    <w:rsid w:val="00CA5000"/>
    <w:rsid w:val="00CA5527"/>
    <w:rsid w:val="00CC56D0"/>
    <w:rsid w:val="00CD2393"/>
    <w:rsid w:val="00CD399D"/>
    <w:rsid w:val="00CE09C6"/>
    <w:rsid w:val="00CE240A"/>
    <w:rsid w:val="00CE3595"/>
    <w:rsid w:val="00CF02F5"/>
    <w:rsid w:val="00CF685D"/>
    <w:rsid w:val="00D0462C"/>
    <w:rsid w:val="00D12DD3"/>
    <w:rsid w:val="00D20C35"/>
    <w:rsid w:val="00D22575"/>
    <w:rsid w:val="00D31FBA"/>
    <w:rsid w:val="00D334A0"/>
    <w:rsid w:val="00D37704"/>
    <w:rsid w:val="00D42630"/>
    <w:rsid w:val="00D4669A"/>
    <w:rsid w:val="00D50D4A"/>
    <w:rsid w:val="00D53676"/>
    <w:rsid w:val="00D556A0"/>
    <w:rsid w:val="00D55772"/>
    <w:rsid w:val="00D603F2"/>
    <w:rsid w:val="00D6172D"/>
    <w:rsid w:val="00D63296"/>
    <w:rsid w:val="00D71D54"/>
    <w:rsid w:val="00D721B9"/>
    <w:rsid w:val="00D76131"/>
    <w:rsid w:val="00D82B6E"/>
    <w:rsid w:val="00D82C1B"/>
    <w:rsid w:val="00D85C5E"/>
    <w:rsid w:val="00D870CB"/>
    <w:rsid w:val="00D97C37"/>
    <w:rsid w:val="00DA62B1"/>
    <w:rsid w:val="00DA78BE"/>
    <w:rsid w:val="00DB6B12"/>
    <w:rsid w:val="00DC05E3"/>
    <w:rsid w:val="00DC1D1E"/>
    <w:rsid w:val="00DC67CA"/>
    <w:rsid w:val="00DD0DFF"/>
    <w:rsid w:val="00DD503D"/>
    <w:rsid w:val="00DD7208"/>
    <w:rsid w:val="00DD73CB"/>
    <w:rsid w:val="00DE0480"/>
    <w:rsid w:val="00DE2831"/>
    <w:rsid w:val="00DE3FD7"/>
    <w:rsid w:val="00DE62B4"/>
    <w:rsid w:val="00DF168B"/>
    <w:rsid w:val="00DF30C5"/>
    <w:rsid w:val="00DF4DFB"/>
    <w:rsid w:val="00DF5CE5"/>
    <w:rsid w:val="00E01678"/>
    <w:rsid w:val="00E060CA"/>
    <w:rsid w:val="00E1051C"/>
    <w:rsid w:val="00E12340"/>
    <w:rsid w:val="00E125B6"/>
    <w:rsid w:val="00E12E8B"/>
    <w:rsid w:val="00E14D1B"/>
    <w:rsid w:val="00E21586"/>
    <w:rsid w:val="00E23A4E"/>
    <w:rsid w:val="00E25515"/>
    <w:rsid w:val="00E25BD1"/>
    <w:rsid w:val="00E30F5F"/>
    <w:rsid w:val="00E3262B"/>
    <w:rsid w:val="00E32C09"/>
    <w:rsid w:val="00E330E1"/>
    <w:rsid w:val="00E3523E"/>
    <w:rsid w:val="00E35FC1"/>
    <w:rsid w:val="00E375B2"/>
    <w:rsid w:val="00E50993"/>
    <w:rsid w:val="00E57E3B"/>
    <w:rsid w:val="00E631F7"/>
    <w:rsid w:val="00E75F08"/>
    <w:rsid w:val="00E8043B"/>
    <w:rsid w:val="00E80CE9"/>
    <w:rsid w:val="00E94AC4"/>
    <w:rsid w:val="00E95E3A"/>
    <w:rsid w:val="00EA0C6B"/>
    <w:rsid w:val="00EA3A7F"/>
    <w:rsid w:val="00EA4B67"/>
    <w:rsid w:val="00EA5E5C"/>
    <w:rsid w:val="00EB294A"/>
    <w:rsid w:val="00EB46DD"/>
    <w:rsid w:val="00ED21FF"/>
    <w:rsid w:val="00ED5A03"/>
    <w:rsid w:val="00ED6F7B"/>
    <w:rsid w:val="00EE0824"/>
    <w:rsid w:val="00EE1726"/>
    <w:rsid w:val="00EE2440"/>
    <w:rsid w:val="00EE41C5"/>
    <w:rsid w:val="00EE4ED9"/>
    <w:rsid w:val="00EE54CC"/>
    <w:rsid w:val="00EF473E"/>
    <w:rsid w:val="00EF68A9"/>
    <w:rsid w:val="00F0359F"/>
    <w:rsid w:val="00F074BF"/>
    <w:rsid w:val="00F10C97"/>
    <w:rsid w:val="00F10D72"/>
    <w:rsid w:val="00F128ED"/>
    <w:rsid w:val="00F12E59"/>
    <w:rsid w:val="00F17CAF"/>
    <w:rsid w:val="00F17CC3"/>
    <w:rsid w:val="00F2049A"/>
    <w:rsid w:val="00F20840"/>
    <w:rsid w:val="00F228F9"/>
    <w:rsid w:val="00F2384B"/>
    <w:rsid w:val="00F26251"/>
    <w:rsid w:val="00F32A6C"/>
    <w:rsid w:val="00F3460C"/>
    <w:rsid w:val="00F36D4B"/>
    <w:rsid w:val="00F4421E"/>
    <w:rsid w:val="00F45B56"/>
    <w:rsid w:val="00F514B6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67C3"/>
    <w:rsid w:val="00FA6CCE"/>
    <w:rsid w:val="00FB1D66"/>
    <w:rsid w:val="00FB2B6C"/>
    <w:rsid w:val="00FB55F7"/>
    <w:rsid w:val="00FB682E"/>
    <w:rsid w:val="00FD1252"/>
    <w:rsid w:val="00FD3F5C"/>
    <w:rsid w:val="00FD4C07"/>
    <w:rsid w:val="00FE4226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link w:val="Heading1Char"/>
    <w:autoRedefine/>
    <w:qFormat/>
    <w:rsid w:val="00B94E0C"/>
    <w:pPr>
      <w:shd w:val="clear" w:color="auto" w:fill="000000"/>
      <w:spacing w:after="0"/>
      <w:ind w:right="-26"/>
      <w:jc w:val="center"/>
      <w:outlineLvl w:val="0"/>
    </w:pPr>
    <w:rPr>
      <w:rFonts w:ascii="Century Gothic" w:hAnsi="Century Gothic"/>
      <w:color w:val="FFFFFF"/>
      <w:sz w:val="40"/>
      <w:szCs w:val="40"/>
    </w:rPr>
  </w:style>
  <w:style w:type="paragraph" w:styleId="Heading2">
    <w:name w:val="heading 2"/>
    <w:basedOn w:val="Heading1"/>
    <w:next w:val="BodyText"/>
    <w:qFormat/>
    <w:rsid w:val="0047700F"/>
    <w:pPr>
      <w:numPr>
        <w:numId w:val="2"/>
      </w:numPr>
      <w:ind w:left="0" w:firstLine="0"/>
      <w:jc w:val="left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94E0C"/>
    <w:rPr>
      <w:rFonts w:ascii="Century Gothic" w:hAnsi="Century Gothic"/>
      <w:color w:val="FFFFFF"/>
      <w:sz w:val="40"/>
      <w:szCs w:val="40"/>
      <w:shd w:val="clear" w:color="auto" w:fill="000000"/>
    </w:rPr>
  </w:style>
  <w:style w:type="paragraph" w:customStyle="1" w:styleId="Code">
    <w:name w:val="Code"/>
    <w:basedOn w:val="Normal"/>
    <w:qFormat/>
    <w:rsid w:val="00F26251"/>
    <w:pPr>
      <w:framePr w:hSpace="180" w:wrap="around" w:vAnchor="text" w:hAnchor="page" w:x="1109" w:y="-187"/>
    </w:pPr>
    <w:rPr>
      <w:rFonts w:ascii="Courier" w:hAnsi="Courier" w:cs="Trebuchet MS"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9699858-6782-B443-B28C-FF9CE7A41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65</Pages>
  <Words>7001</Words>
  <Characters>39908</Characters>
  <Application>Microsoft Macintosh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46816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Microsoft Office User</cp:lastModifiedBy>
  <cp:revision>5</cp:revision>
  <cp:lastPrinted>2017-07-28T19:18:00Z</cp:lastPrinted>
  <dcterms:created xsi:type="dcterms:W3CDTF">2017-07-28T19:18:00Z</dcterms:created>
  <dcterms:modified xsi:type="dcterms:W3CDTF">2017-07-31T15:17:00Z</dcterms:modified>
</cp:coreProperties>
</file>